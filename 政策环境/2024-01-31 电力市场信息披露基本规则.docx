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C28B89" w14:textId="77777777" w:rsidR="00000000" w:rsidRDefault="00000000">
      <w:pPr>
        <w:pStyle w:val="af"/>
        <w:spacing w:beforeLines="0" w:before="120" w:afterLines="0" w:after="120" w:line="578" w:lineRule="exact"/>
        <w:ind w:left="0" w:firstLine="0"/>
        <w:textAlignment w:val="auto"/>
        <w:rPr>
          <w:rFonts w:ascii="方正小标宋_GBK" w:eastAsia="方正小标宋_GBK" w:hAnsi="方正小标宋_GBK"/>
          <w:sz w:val="40"/>
          <w:szCs w:val="40"/>
        </w:rPr>
      </w:pPr>
      <w:bookmarkStart w:id="0" w:name="_Toc22631707"/>
      <w:r>
        <w:rPr>
          <w:rFonts w:ascii="方正小标宋_GBK" w:eastAsia="方正小标宋_GBK" w:hAnsi="方正小标宋_GBK" w:hint="eastAsia"/>
          <w:sz w:val="40"/>
          <w:szCs w:val="40"/>
        </w:rPr>
        <w:t>电力市场信息披露基本规则</w:t>
      </w:r>
    </w:p>
    <w:p w14:paraId="346FC137" w14:textId="77777777" w:rsidR="00000000" w:rsidRDefault="00000000">
      <w:pPr>
        <w:pStyle w:val="af"/>
        <w:spacing w:beforeLines="0" w:before="0" w:afterLines="0" w:after="0" w:line="578" w:lineRule="exact"/>
        <w:ind w:left="0" w:firstLine="0"/>
        <w:textAlignment w:val="auto"/>
        <w:rPr>
          <w:rFonts w:ascii="方正黑体_GBK" w:eastAsia="方正黑体_GBK" w:hAnsi="方正黑体_GBK"/>
          <w:sz w:val="30"/>
          <w:szCs w:val="30"/>
        </w:rPr>
      </w:pPr>
    </w:p>
    <w:p w14:paraId="3E542888" w14:textId="77777777" w:rsidR="00000000" w:rsidRDefault="00000000">
      <w:pPr>
        <w:pStyle w:val="af"/>
        <w:spacing w:beforeLines="0" w:before="0" w:afterLines="0" w:after="0" w:line="578" w:lineRule="exact"/>
        <w:ind w:left="0" w:firstLine="0"/>
        <w:textAlignment w:val="auto"/>
        <w:rPr>
          <w:rFonts w:ascii="方正黑体_GBK" w:eastAsia="方正黑体_GBK" w:hAnsi="方正黑体_GBK"/>
          <w:sz w:val="30"/>
          <w:szCs w:val="30"/>
        </w:rPr>
      </w:pPr>
      <w:r>
        <w:rPr>
          <w:rFonts w:ascii="方正黑体_GBK" w:eastAsia="方正黑体_GBK" w:hAnsi="方正黑体_GBK"/>
          <w:sz w:val="30"/>
          <w:szCs w:val="30"/>
        </w:rPr>
        <w:t xml:space="preserve">第一章 总 </w:t>
      </w:r>
      <w:bookmarkEnd w:id="0"/>
      <w:r>
        <w:rPr>
          <w:rFonts w:ascii="方正黑体_GBK" w:eastAsia="方正黑体_GBK" w:hAnsi="方正黑体_GBK"/>
          <w:sz w:val="30"/>
          <w:szCs w:val="30"/>
        </w:rPr>
        <w:t>则</w:t>
      </w:r>
    </w:p>
    <w:p w14:paraId="3DA3C32C"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lang w:val="zh-CN"/>
        </w:rPr>
      </w:pPr>
      <w:bookmarkStart w:id="1" w:name="_Ref487208873"/>
      <w:bookmarkStart w:id="2" w:name="_Toc22631708"/>
      <w:r>
        <w:rPr>
          <w:rFonts w:eastAsia="方正仿宋_GBK"/>
          <w:sz w:val="30"/>
          <w:szCs w:val="30"/>
        </w:rPr>
        <w:t>为</w:t>
      </w:r>
      <w:r>
        <w:rPr>
          <w:rFonts w:eastAsia="方正仿宋_GBK" w:hint="eastAsia"/>
          <w:sz w:val="30"/>
          <w:szCs w:val="30"/>
        </w:rPr>
        <w:t>贯彻落实党中央、国务院</w:t>
      </w:r>
      <w:r>
        <w:rPr>
          <w:rFonts w:eastAsia="方正仿宋_GBK"/>
          <w:sz w:val="30"/>
          <w:szCs w:val="30"/>
          <w:lang w:val="zh-CN"/>
        </w:rPr>
        <w:t>进一步深化电力体制改革</w:t>
      </w:r>
      <w:r>
        <w:rPr>
          <w:rFonts w:eastAsia="方正仿宋_GBK" w:hint="eastAsia"/>
          <w:sz w:val="30"/>
          <w:szCs w:val="30"/>
          <w:lang w:val="zh-CN"/>
        </w:rPr>
        <w:t>、加快建设全国统一大市场的有关精神，统一全国电力市场信息披露机制，</w:t>
      </w:r>
      <w:r>
        <w:rPr>
          <w:rFonts w:eastAsia="方正仿宋_GBK"/>
          <w:sz w:val="30"/>
          <w:szCs w:val="30"/>
          <w:lang w:val="zh-CN"/>
        </w:rPr>
        <w:t>加强</w:t>
      </w:r>
      <w:r>
        <w:rPr>
          <w:rFonts w:eastAsia="方正仿宋_GBK" w:hint="eastAsia"/>
          <w:sz w:val="30"/>
          <w:szCs w:val="30"/>
          <w:lang w:val="zh-CN"/>
        </w:rPr>
        <w:t>和</w:t>
      </w:r>
      <w:r>
        <w:rPr>
          <w:rFonts w:eastAsia="方正仿宋_GBK"/>
          <w:sz w:val="30"/>
          <w:szCs w:val="30"/>
        </w:rPr>
        <w:t>规范</w:t>
      </w:r>
      <w:r>
        <w:rPr>
          <w:rFonts w:eastAsia="方正仿宋_GBK"/>
          <w:sz w:val="30"/>
          <w:szCs w:val="30"/>
          <w:lang w:val="zh-CN"/>
        </w:rPr>
        <w:t>信息披露工作，</w:t>
      </w:r>
      <w:r>
        <w:rPr>
          <w:rFonts w:eastAsia="方正仿宋_GBK" w:hint="eastAsia"/>
          <w:sz w:val="30"/>
          <w:szCs w:val="30"/>
        </w:rPr>
        <w:t>进一步满足市场经营主体信息需求，</w:t>
      </w:r>
      <w:r>
        <w:rPr>
          <w:rFonts w:eastAsia="方正仿宋_GBK"/>
          <w:sz w:val="30"/>
          <w:szCs w:val="30"/>
          <w:lang w:val="zh-CN"/>
        </w:rPr>
        <w:t>维护市场</w:t>
      </w:r>
      <w:r>
        <w:rPr>
          <w:rFonts w:eastAsia="方正仿宋_GBK" w:hint="eastAsia"/>
          <w:sz w:val="30"/>
          <w:szCs w:val="30"/>
          <w:lang w:val="zh-CN"/>
        </w:rPr>
        <w:t>经营</w:t>
      </w:r>
      <w:r>
        <w:rPr>
          <w:rFonts w:eastAsia="方正仿宋_GBK"/>
          <w:sz w:val="30"/>
          <w:szCs w:val="30"/>
          <w:lang w:val="zh-CN"/>
        </w:rPr>
        <w:t>主体合法权益，依据《电力监管条例》</w:t>
      </w:r>
      <w:r>
        <w:rPr>
          <w:rFonts w:eastAsia="方正仿宋_GBK" w:hint="eastAsia"/>
          <w:sz w:val="30"/>
          <w:szCs w:val="30"/>
          <w:lang w:val="zh-CN"/>
        </w:rPr>
        <w:t>（</w:t>
      </w:r>
      <w:r>
        <w:rPr>
          <w:rFonts w:eastAsia="方正仿宋_GBK"/>
          <w:sz w:val="30"/>
          <w:szCs w:val="30"/>
          <w:lang w:val="zh-CN"/>
        </w:rPr>
        <w:t>中华人民共和国国务院令第</w:t>
      </w:r>
      <w:r>
        <w:rPr>
          <w:rFonts w:eastAsia="方正仿宋_GBK"/>
          <w:sz w:val="30"/>
          <w:szCs w:val="30"/>
          <w:lang w:val="zh-CN"/>
        </w:rPr>
        <w:t>432</w:t>
      </w:r>
      <w:r>
        <w:rPr>
          <w:rFonts w:eastAsia="方正仿宋_GBK"/>
          <w:sz w:val="30"/>
          <w:szCs w:val="30"/>
          <w:lang w:val="zh-CN"/>
        </w:rPr>
        <w:t>号</w:t>
      </w:r>
      <w:r>
        <w:rPr>
          <w:rFonts w:eastAsia="方正仿宋_GBK" w:hint="eastAsia"/>
          <w:sz w:val="30"/>
          <w:szCs w:val="30"/>
          <w:lang w:val="zh-CN"/>
        </w:rPr>
        <w:t>）《国家发展改革委</w:t>
      </w:r>
      <w:r>
        <w:rPr>
          <w:rFonts w:eastAsia="方正仿宋_GBK" w:hint="eastAsia"/>
          <w:sz w:val="30"/>
          <w:szCs w:val="30"/>
          <w:lang w:val="zh-CN"/>
        </w:rPr>
        <w:t xml:space="preserve"> </w:t>
      </w:r>
      <w:r>
        <w:rPr>
          <w:rFonts w:eastAsia="方正仿宋_GBK" w:hint="eastAsia"/>
          <w:sz w:val="30"/>
          <w:szCs w:val="30"/>
          <w:lang w:val="zh-CN"/>
        </w:rPr>
        <w:t>国家能源局关于加快建设全国统一电力市场体系的指导意见》（发改体改〔</w:t>
      </w:r>
      <w:r>
        <w:rPr>
          <w:rFonts w:eastAsia="方正仿宋_GBK" w:hint="eastAsia"/>
          <w:sz w:val="30"/>
          <w:szCs w:val="30"/>
          <w:lang w:val="zh-CN"/>
        </w:rPr>
        <w:t>2022</w:t>
      </w:r>
      <w:r>
        <w:rPr>
          <w:rFonts w:eastAsia="方正仿宋_GBK" w:hint="eastAsia"/>
          <w:sz w:val="30"/>
          <w:szCs w:val="30"/>
          <w:lang w:val="zh-CN"/>
        </w:rPr>
        <w:t>〕</w:t>
      </w:r>
      <w:r>
        <w:rPr>
          <w:rFonts w:eastAsia="方正仿宋_GBK" w:hint="eastAsia"/>
          <w:sz w:val="30"/>
          <w:szCs w:val="30"/>
          <w:lang w:val="zh-CN"/>
        </w:rPr>
        <w:t>118</w:t>
      </w:r>
      <w:r>
        <w:rPr>
          <w:rFonts w:eastAsia="方正仿宋_GBK" w:hint="eastAsia"/>
          <w:sz w:val="30"/>
          <w:szCs w:val="30"/>
          <w:lang w:val="zh-CN"/>
        </w:rPr>
        <w:t>号）《</w:t>
      </w:r>
      <w:r>
        <w:rPr>
          <w:rFonts w:eastAsia="方正仿宋_GBK" w:hint="eastAsia"/>
          <w:sz w:val="30"/>
          <w:szCs w:val="30"/>
        </w:rPr>
        <w:t>电力企业信息披露规定</w:t>
      </w:r>
      <w:r>
        <w:rPr>
          <w:rFonts w:eastAsia="方正仿宋_GBK" w:hint="eastAsia"/>
          <w:sz w:val="30"/>
          <w:szCs w:val="30"/>
          <w:lang w:val="zh-CN"/>
        </w:rPr>
        <w:t>》</w:t>
      </w:r>
      <w:r>
        <w:rPr>
          <w:rFonts w:eastAsia="方正仿宋_GBK"/>
          <w:sz w:val="30"/>
          <w:szCs w:val="30"/>
        </w:rPr>
        <w:t>等有关规定</w:t>
      </w:r>
      <w:r>
        <w:rPr>
          <w:rFonts w:eastAsia="方正仿宋_GBK" w:hint="eastAsia"/>
          <w:sz w:val="30"/>
          <w:szCs w:val="30"/>
        </w:rPr>
        <w:t>，</w:t>
      </w:r>
      <w:r>
        <w:rPr>
          <w:rFonts w:eastAsia="方正仿宋_GBK"/>
          <w:sz w:val="30"/>
          <w:szCs w:val="30"/>
          <w:lang w:val="zh-CN"/>
        </w:rPr>
        <w:t>结合电力市场</w:t>
      </w:r>
      <w:r>
        <w:rPr>
          <w:rFonts w:eastAsia="方正仿宋_GBK"/>
          <w:sz w:val="30"/>
          <w:szCs w:val="30"/>
        </w:rPr>
        <w:t>实践</w:t>
      </w:r>
      <w:r>
        <w:rPr>
          <w:rFonts w:eastAsia="方正仿宋_GBK"/>
          <w:sz w:val="30"/>
          <w:szCs w:val="30"/>
          <w:lang w:val="zh-CN"/>
        </w:rPr>
        <w:t>，制定本</w:t>
      </w:r>
      <w:r>
        <w:rPr>
          <w:rFonts w:eastAsia="方正仿宋_GBK" w:hint="eastAsia"/>
          <w:sz w:val="30"/>
          <w:szCs w:val="30"/>
          <w:lang w:val="zh-CN"/>
        </w:rPr>
        <w:t>规则</w:t>
      </w:r>
      <w:r>
        <w:rPr>
          <w:rFonts w:eastAsia="方正仿宋_GBK"/>
          <w:sz w:val="30"/>
          <w:szCs w:val="30"/>
          <w:lang w:val="zh-CN"/>
        </w:rPr>
        <w:t>。</w:t>
      </w:r>
      <w:bookmarkEnd w:id="1"/>
    </w:p>
    <w:p w14:paraId="4E8339B0"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本</w:t>
      </w:r>
      <w:r>
        <w:rPr>
          <w:rFonts w:eastAsia="方正仿宋_GBK" w:hint="eastAsia"/>
          <w:sz w:val="30"/>
          <w:szCs w:val="30"/>
          <w:lang w:val="zh-CN"/>
        </w:rPr>
        <w:t>规则</w:t>
      </w:r>
      <w:r>
        <w:rPr>
          <w:rFonts w:eastAsia="方正仿宋_GBK"/>
          <w:sz w:val="30"/>
          <w:szCs w:val="30"/>
        </w:rPr>
        <w:t>所称电力市场包含</w:t>
      </w:r>
      <w:r>
        <w:rPr>
          <w:rFonts w:eastAsia="方正仿宋_GBK" w:hint="eastAsia"/>
          <w:sz w:val="30"/>
          <w:szCs w:val="30"/>
        </w:rPr>
        <w:t>电力中长期</w:t>
      </w:r>
      <w:r>
        <w:rPr>
          <w:rFonts w:eastAsia="方正仿宋_GBK"/>
          <w:sz w:val="30"/>
          <w:szCs w:val="30"/>
        </w:rPr>
        <w:t>、</w:t>
      </w:r>
      <w:r>
        <w:rPr>
          <w:rFonts w:eastAsia="方正仿宋_GBK" w:hint="eastAsia"/>
          <w:sz w:val="30"/>
          <w:szCs w:val="30"/>
        </w:rPr>
        <w:t>现货、</w:t>
      </w:r>
      <w:r>
        <w:rPr>
          <w:rFonts w:eastAsia="方正仿宋_GBK"/>
          <w:sz w:val="30"/>
          <w:szCs w:val="30"/>
        </w:rPr>
        <w:t>辅助服务市场等。</w:t>
      </w:r>
    </w:p>
    <w:p w14:paraId="1B48F273"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本</w:t>
      </w:r>
      <w:r>
        <w:rPr>
          <w:rFonts w:eastAsia="方正仿宋_GBK" w:hint="eastAsia"/>
          <w:sz w:val="30"/>
          <w:szCs w:val="30"/>
          <w:lang w:val="zh-CN"/>
        </w:rPr>
        <w:t>规则</w:t>
      </w:r>
      <w:r>
        <w:rPr>
          <w:rFonts w:eastAsia="方正仿宋_GBK"/>
          <w:sz w:val="30"/>
          <w:szCs w:val="30"/>
        </w:rPr>
        <w:t>所称</w:t>
      </w:r>
      <w:r>
        <w:rPr>
          <w:rFonts w:eastAsia="方正仿宋_GBK" w:hint="eastAsia"/>
          <w:sz w:val="30"/>
          <w:szCs w:val="30"/>
        </w:rPr>
        <w:t>信息披露</w:t>
      </w:r>
      <w:r>
        <w:rPr>
          <w:rFonts w:eastAsia="方正仿宋_GBK"/>
          <w:sz w:val="30"/>
          <w:szCs w:val="30"/>
        </w:rPr>
        <w:t>主体包括发电企业、售电公司、电力用户、新型主体（</w:t>
      </w:r>
      <w:r>
        <w:rPr>
          <w:rFonts w:eastAsia="方正仿宋_GBK" w:hint="eastAsia"/>
          <w:sz w:val="30"/>
          <w:szCs w:val="30"/>
        </w:rPr>
        <w:t>独立</w:t>
      </w:r>
      <w:r>
        <w:rPr>
          <w:rFonts w:eastAsia="方正仿宋_GBK"/>
          <w:sz w:val="30"/>
          <w:szCs w:val="30"/>
        </w:rPr>
        <w:t>储能等）、电网企业和市场运营机构。市场运营机构包括电力交易机构和电力调度机构。</w:t>
      </w:r>
    </w:p>
    <w:p w14:paraId="5889F3A0"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本</w:t>
      </w:r>
      <w:r>
        <w:rPr>
          <w:rFonts w:eastAsia="方正仿宋_GBK" w:hint="eastAsia"/>
          <w:sz w:val="30"/>
          <w:szCs w:val="30"/>
        </w:rPr>
        <w:t>规则</w:t>
      </w:r>
      <w:r>
        <w:rPr>
          <w:rFonts w:eastAsia="方正仿宋_GBK"/>
          <w:sz w:val="30"/>
          <w:szCs w:val="30"/>
        </w:rPr>
        <w:t>所称信息披露是指</w:t>
      </w:r>
      <w:r>
        <w:rPr>
          <w:rFonts w:eastAsia="方正仿宋_GBK" w:hint="eastAsia"/>
          <w:sz w:val="30"/>
          <w:szCs w:val="30"/>
        </w:rPr>
        <w:t>信息披露</w:t>
      </w:r>
      <w:r>
        <w:rPr>
          <w:rFonts w:eastAsia="方正仿宋_GBK"/>
          <w:sz w:val="30"/>
          <w:szCs w:val="30"/>
        </w:rPr>
        <w:t>主体提供、发布与电力市场相关信息的行为。</w:t>
      </w:r>
    </w:p>
    <w:p w14:paraId="3F5436C3"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各地区根据电力市场运营情况，若存在无法满足本规则要求的信息披露内容，有关信息披露主体应向国家能源局或其派出机构书面报备。</w:t>
      </w:r>
    </w:p>
    <w:p w14:paraId="1CC5B76D" w14:textId="77777777" w:rsidR="00000000" w:rsidRDefault="00000000">
      <w:pPr>
        <w:pStyle w:val="af"/>
        <w:spacing w:beforeLines="0" w:before="0" w:afterLines="0" w:after="0" w:line="578" w:lineRule="exact"/>
        <w:ind w:left="0" w:firstLine="0"/>
        <w:textAlignment w:val="auto"/>
        <w:rPr>
          <w:rFonts w:ascii="方正黑体_GBK" w:eastAsia="方正黑体_GBK" w:hAnsi="方正黑体_GBK"/>
          <w:sz w:val="30"/>
          <w:szCs w:val="30"/>
        </w:rPr>
      </w:pPr>
      <w:r>
        <w:rPr>
          <w:rFonts w:ascii="方正黑体_GBK" w:eastAsia="方正黑体_GBK" w:hAnsi="方正黑体_GBK"/>
          <w:sz w:val="30"/>
          <w:szCs w:val="30"/>
        </w:rPr>
        <w:lastRenderedPageBreak/>
        <w:t>第二章 信息披露</w:t>
      </w:r>
      <w:bookmarkEnd w:id="2"/>
      <w:r>
        <w:rPr>
          <w:rFonts w:ascii="方正黑体_GBK" w:eastAsia="方正黑体_GBK" w:hAnsi="方正黑体_GBK"/>
          <w:sz w:val="30"/>
          <w:szCs w:val="30"/>
        </w:rPr>
        <w:t>原则和方式</w:t>
      </w:r>
    </w:p>
    <w:p w14:paraId="681A893E"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信息披露应当遵循</w:t>
      </w:r>
      <w:r>
        <w:rPr>
          <w:rFonts w:eastAsia="方正仿宋_GBK" w:hint="eastAsia"/>
          <w:sz w:val="30"/>
          <w:szCs w:val="30"/>
        </w:rPr>
        <w:t>安全、</w:t>
      </w:r>
      <w:r>
        <w:rPr>
          <w:rFonts w:eastAsia="方正仿宋_GBK"/>
          <w:sz w:val="30"/>
          <w:szCs w:val="30"/>
        </w:rPr>
        <w:t>真实、准确、完整、及时、易于使用的原则。</w:t>
      </w:r>
    </w:p>
    <w:p w14:paraId="5D0FF5A6"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信息披露</w:t>
      </w:r>
      <w:r>
        <w:rPr>
          <w:rFonts w:eastAsia="方正仿宋_GBK"/>
          <w:sz w:val="30"/>
          <w:szCs w:val="30"/>
        </w:rPr>
        <w:t>主体</w:t>
      </w:r>
      <w:r>
        <w:rPr>
          <w:rFonts w:eastAsia="方正仿宋_GBK" w:hint="eastAsia"/>
          <w:sz w:val="30"/>
          <w:szCs w:val="30"/>
        </w:rPr>
        <w:t>应严格按照本规则要求披露信息，并</w:t>
      </w:r>
      <w:r>
        <w:rPr>
          <w:rFonts w:eastAsia="方正仿宋_GBK"/>
          <w:sz w:val="30"/>
          <w:szCs w:val="30"/>
        </w:rPr>
        <w:t>对其</w:t>
      </w:r>
      <w:r>
        <w:rPr>
          <w:rFonts w:eastAsia="方正仿宋_GBK" w:hint="eastAsia"/>
          <w:sz w:val="30"/>
          <w:szCs w:val="30"/>
        </w:rPr>
        <w:t>披露</w:t>
      </w:r>
      <w:r>
        <w:rPr>
          <w:rFonts w:eastAsia="方正仿宋_GBK"/>
          <w:sz w:val="30"/>
          <w:szCs w:val="30"/>
        </w:rPr>
        <w:t>信息的真实性、准确性、完整性、及时性负责。</w:t>
      </w:r>
    </w:p>
    <w:p w14:paraId="484FD13F"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电力交易机构负责电力市场信息披露的实施，以电力交易</w:t>
      </w:r>
      <w:r>
        <w:rPr>
          <w:rFonts w:eastAsia="方正仿宋_GBK" w:hint="eastAsia"/>
          <w:sz w:val="30"/>
          <w:szCs w:val="30"/>
        </w:rPr>
        <w:t>平台为基础设立</w:t>
      </w:r>
      <w:r>
        <w:rPr>
          <w:rFonts w:eastAsia="方正仿宋_GBK"/>
          <w:sz w:val="30"/>
          <w:szCs w:val="30"/>
        </w:rPr>
        <w:t>信息</w:t>
      </w:r>
      <w:r>
        <w:rPr>
          <w:rFonts w:eastAsia="方正仿宋_GBK" w:hint="eastAsia"/>
          <w:sz w:val="30"/>
          <w:szCs w:val="30"/>
        </w:rPr>
        <w:t>披露</w:t>
      </w:r>
      <w:r>
        <w:rPr>
          <w:rFonts w:eastAsia="方正仿宋_GBK"/>
          <w:sz w:val="30"/>
          <w:szCs w:val="30"/>
        </w:rPr>
        <w:t>平台</w:t>
      </w:r>
      <w:r>
        <w:rPr>
          <w:rFonts w:eastAsia="方正仿宋_GBK" w:hint="eastAsia"/>
          <w:sz w:val="30"/>
          <w:szCs w:val="30"/>
        </w:rPr>
        <w:t>，做好国家能源局及其派出机构、政府相关部门、市场经营主体信息披露平台登录账号运维管理工作。</w:t>
      </w:r>
      <w:r>
        <w:rPr>
          <w:rFonts w:eastAsia="方正仿宋_GBK"/>
          <w:sz w:val="30"/>
          <w:szCs w:val="30"/>
        </w:rPr>
        <w:t>电力交易机构制定</w:t>
      </w:r>
      <w:r>
        <w:rPr>
          <w:rFonts w:eastAsia="方正仿宋_GBK" w:hint="eastAsia"/>
          <w:sz w:val="30"/>
          <w:szCs w:val="30"/>
        </w:rPr>
        <w:t>全国统一的</w:t>
      </w:r>
      <w:r>
        <w:rPr>
          <w:rFonts w:eastAsia="方正仿宋_GBK"/>
          <w:sz w:val="30"/>
          <w:szCs w:val="30"/>
        </w:rPr>
        <w:t>信息披露标准</w:t>
      </w:r>
      <w:r>
        <w:rPr>
          <w:rFonts w:eastAsia="方正仿宋_GBK" w:hint="eastAsia"/>
          <w:sz w:val="30"/>
          <w:szCs w:val="30"/>
        </w:rPr>
        <w:t>数据</w:t>
      </w:r>
      <w:r>
        <w:rPr>
          <w:rFonts w:eastAsia="方正仿宋_GBK"/>
          <w:sz w:val="30"/>
          <w:szCs w:val="30"/>
        </w:rPr>
        <w:t>格式</w:t>
      </w:r>
      <w:r>
        <w:rPr>
          <w:rFonts w:eastAsia="方正仿宋_GBK" w:hint="eastAsia"/>
          <w:sz w:val="30"/>
          <w:szCs w:val="30"/>
        </w:rPr>
        <w:t>，在保障信息安全的前提下提供</w:t>
      </w:r>
      <w:r>
        <w:rPr>
          <w:rFonts w:eastAsia="方正仿宋_GBK"/>
          <w:sz w:val="30"/>
          <w:szCs w:val="30"/>
        </w:rPr>
        <w:t>数据接口</w:t>
      </w:r>
      <w:r>
        <w:rPr>
          <w:rFonts w:eastAsia="方正仿宋_GBK" w:hint="eastAsia"/>
          <w:sz w:val="30"/>
          <w:szCs w:val="30"/>
        </w:rPr>
        <w:t>服务</w:t>
      </w:r>
      <w:r>
        <w:rPr>
          <w:rFonts w:eastAsia="方正仿宋_GBK"/>
          <w:sz w:val="30"/>
          <w:szCs w:val="30"/>
        </w:rPr>
        <w:t>。</w:t>
      </w:r>
      <w:r>
        <w:rPr>
          <w:rFonts w:eastAsia="方正仿宋_GBK" w:hint="eastAsia"/>
          <w:sz w:val="30"/>
          <w:szCs w:val="30"/>
        </w:rPr>
        <w:t>相关数据接口标准另行制定。</w:t>
      </w:r>
    </w:p>
    <w:p w14:paraId="391B45F6"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信息披露</w:t>
      </w:r>
      <w:r>
        <w:rPr>
          <w:rFonts w:eastAsia="方正仿宋_GBK"/>
          <w:sz w:val="30"/>
          <w:szCs w:val="30"/>
        </w:rPr>
        <w:t>主体按照标准</w:t>
      </w:r>
      <w:r>
        <w:rPr>
          <w:rFonts w:eastAsia="方正仿宋_GBK" w:hint="eastAsia"/>
          <w:sz w:val="30"/>
          <w:szCs w:val="30"/>
        </w:rPr>
        <w:t>数据</w:t>
      </w:r>
      <w:r>
        <w:rPr>
          <w:rFonts w:eastAsia="方正仿宋_GBK"/>
          <w:sz w:val="30"/>
          <w:szCs w:val="30"/>
        </w:rPr>
        <w:t>格式</w:t>
      </w:r>
      <w:r>
        <w:rPr>
          <w:rFonts w:eastAsia="方正仿宋_GBK" w:hint="eastAsia"/>
          <w:sz w:val="30"/>
          <w:szCs w:val="30"/>
        </w:rPr>
        <w:t>在</w:t>
      </w:r>
      <w:r>
        <w:rPr>
          <w:rFonts w:eastAsia="方正仿宋_GBK"/>
          <w:sz w:val="30"/>
          <w:szCs w:val="30"/>
        </w:rPr>
        <w:t>信息披露平台</w:t>
      </w:r>
      <w:r>
        <w:rPr>
          <w:rFonts w:eastAsia="方正仿宋_GBK" w:hint="eastAsia"/>
          <w:sz w:val="30"/>
          <w:szCs w:val="30"/>
        </w:rPr>
        <w:t>披露</w:t>
      </w:r>
      <w:r>
        <w:rPr>
          <w:rFonts w:eastAsia="方正仿宋_GBK"/>
          <w:sz w:val="30"/>
          <w:szCs w:val="30"/>
        </w:rPr>
        <w:t>信息</w:t>
      </w:r>
      <w:r>
        <w:rPr>
          <w:rFonts w:eastAsia="方正仿宋_GBK" w:hint="eastAsia"/>
          <w:sz w:val="30"/>
          <w:szCs w:val="30"/>
        </w:rPr>
        <w:t>，披露的信息保留或可供查询的时间不少于</w:t>
      </w:r>
      <w:r>
        <w:rPr>
          <w:rFonts w:eastAsia="方正仿宋_GBK" w:hint="eastAsia"/>
          <w:sz w:val="30"/>
          <w:szCs w:val="30"/>
        </w:rPr>
        <w:t>2</w:t>
      </w:r>
      <w:r>
        <w:rPr>
          <w:rFonts w:eastAsia="方正仿宋_GBK" w:hint="eastAsia"/>
          <w:sz w:val="30"/>
          <w:szCs w:val="30"/>
        </w:rPr>
        <w:t>年</w:t>
      </w:r>
      <w:r>
        <w:rPr>
          <w:rFonts w:eastAsia="方正仿宋_GBK"/>
          <w:sz w:val="30"/>
          <w:szCs w:val="30"/>
        </w:rPr>
        <w:t>。</w:t>
      </w:r>
      <w:r>
        <w:rPr>
          <w:rFonts w:eastAsia="方正仿宋_GBK" w:hint="eastAsia"/>
          <w:sz w:val="30"/>
          <w:szCs w:val="30"/>
        </w:rPr>
        <w:t>信息披露应以结构化数据为主，非结构化信息采用</w:t>
      </w:r>
      <w:r>
        <w:rPr>
          <w:rFonts w:eastAsia="方正仿宋_GBK" w:hint="eastAsia"/>
          <w:sz w:val="30"/>
          <w:szCs w:val="30"/>
        </w:rPr>
        <w:t>PDF</w:t>
      </w:r>
      <w:r>
        <w:rPr>
          <w:rFonts w:eastAsia="方正仿宋_GBK" w:hint="eastAsia"/>
          <w:sz w:val="30"/>
          <w:szCs w:val="30"/>
        </w:rPr>
        <w:t>等文件格式。</w:t>
      </w:r>
    </w:p>
    <w:p w14:paraId="6657D3AB"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电力市场信息应在信息披露平台上进行披露，在确保信息安全基础上，按信息公开范围要求，可同时通过信息发布会、交易机构官方公众号等渠道发布。</w:t>
      </w:r>
      <w:r>
        <w:rPr>
          <w:rFonts w:eastAsia="方正仿宋_GBK"/>
          <w:sz w:val="30"/>
          <w:szCs w:val="30"/>
        </w:rPr>
        <w:t xml:space="preserve"> </w:t>
      </w:r>
    </w:p>
    <w:p w14:paraId="52603723"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电力市场信息按照年、季、月、周、日等周期开展披露。预测类信息在交易申报开始前披露，运行类信息在运行日次日披露。现货未开展的地区或时期，可根据市场运行需要披露周、日信息，现货市场不结算试运行期间暂不披露现货市场相关信息。</w:t>
      </w:r>
    </w:p>
    <w:p w14:paraId="503028C2"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涉及多省业务的信息披露主体应以法人为主体披露其全量及分省信息。</w:t>
      </w:r>
    </w:p>
    <w:p w14:paraId="62987BA8" w14:textId="77777777" w:rsidR="00000000" w:rsidRDefault="00000000">
      <w:pPr>
        <w:pStyle w:val="ad"/>
        <w:numPr>
          <w:ilvl w:val="0"/>
          <w:numId w:val="2"/>
        </w:numPr>
        <w:spacing w:line="578" w:lineRule="exact"/>
        <w:ind w:firstLineChars="200" w:firstLine="600"/>
        <w:jc w:val="both"/>
        <w:textAlignment w:val="auto"/>
        <w:rPr>
          <w:rFonts w:ascii="方正黑体_GBK" w:eastAsia="方正黑体_GBK" w:hAnsi="方正黑体_GBK"/>
          <w:sz w:val="30"/>
          <w:szCs w:val="30"/>
        </w:rPr>
      </w:pPr>
      <w:r>
        <w:rPr>
          <w:rFonts w:eastAsia="方正仿宋_GBK" w:hint="eastAsia"/>
          <w:sz w:val="30"/>
          <w:szCs w:val="30"/>
        </w:rPr>
        <w:lastRenderedPageBreak/>
        <w:t>市场成员对披露的信息内容、时限等有异议或者疑问，可向电力交易机构提出，电力交易机构根据本规则规定要求相关信息披露</w:t>
      </w:r>
      <w:r>
        <w:rPr>
          <w:rFonts w:eastAsia="方正仿宋_GBK"/>
          <w:sz w:val="30"/>
          <w:szCs w:val="30"/>
        </w:rPr>
        <w:t>主体</w:t>
      </w:r>
      <w:r>
        <w:rPr>
          <w:rFonts w:eastAsia="方正仿宋_GBK" w:hint="eastAsia"/>
          <w:sz w:val="30"/>
          <w:szCs w:val="30"/>
        </w:rPr>
        <w:t>予以解释及配合。</w:t>
      </w:r>
    </w:p>
    <w:p w14:paraId="0ECCCC6D" w14:textId="77777777" w:rsidR="00000000" w:rsidRDefault="00000000">
      <w:pPr>
        <w:pStyle w:val="af"/>
        <w:spacing w:beforeLines="0" w:before="0" w:afterLines="0" w:after="0" w:line="578" w:lineRule="exact"/>
        <w:ind w:left="0" w:firstLine="0"/>
        <w:textAlignment w:val="auto"/>
        <w:outlineLvl w:val="9"/>
        <w:rPr>
          <w:rFonts w:ascii="方正黑体_GBK" w:eastAsia="方正黑体_GBK" w:hAnsi="方正黑体_GBK"/>
          <w:sz w:val="30"/>
          <w:szCs w:val="30"/>
        </w:rPr>
      </w:pPr>
    </w:p>
    <w:p w14:paraId="61CB36C1" w14:textId="77777777" w:rsidR="00000000" w:rsidRDefault="00000000">
      <w:pPr>
        <w:pStyle w:val="af"/>
        <w:spacing w:beforeLines="0" w:before="0" w:afterLines="0" w:after="0" w:line="578" w:lineRule="exact"/>
        <w:ind w:left="0" w:firstLine="0"/>
        <w:textAlignment w:val="auto"/>
        <w:rPr>
          <w:rFonts w:ascii="方正黑体_GBK" w:eastAsia="方正黑体_GBK" w:hAnsi="方正黑体_GBK"/>
          <w:sz w:val="30"/>
          <w:szCs w:val="30"/>
        </w:rPr>
      </w:pPr>
      <w:r>
        <w:rPr>
          <w:rFonts w:ascii="方正黑体_GBK" w:eastAsia="方正黑体_GBK" w:hAnsi="方正黑体_GBK"/>
          <w:sz w:val="30"/>
          <w:szCs w:val="30"/>
        </w:rPr>
        <w:t>第三章 信息披露内容</w:t>
      </w:r>
    </w:p>
    <w:p w14:paraId="4C007D0E"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按照信息公开范围，电力市场信息分为公众信息、公开信息</w:t>
      </w:r>
      <w:r>
        <w:rPr>
          <w:rFonts w:eastAsia="方正仿宋_GBK" w:hint="eastAsia"/>
          <w:sz w:val="30"/>
          <w:szCs w:val="30"/>
        </w:rPr>
        <w:t>、特定</w:t>
      </w:r>
      <w:r>
        <w:rPr>
          <w:rFonts w:eastAsia="方正仿宋_GBK"/>
          <w:sz w:val="30"/>
          <w:szCs w:val="30"/>
        </w:rPr>
        <w:t>信息</w:t>
      </w:r>
      <w:r>
        <w:rPr>
          <w:rFonts w:eastAsia="方正仿宋_GBK" w:hint="eastAsia"/>
          <w:sz w:val="30"/>
          <w:szCs w:val="30"/>
        </w:rPr>
        <w:t>三</w:t>
      </w:r>
      <w:r>
        <w:rPr>
          <w:rFonts w:eastAsia="方正仿宋_GBK"/>
          <w:sz w:val="30"/>
          <w:szCs w:val="30"/>
        </w:rPr>
        <w:t>类。</w:t>
      </w:r>
    </w:p>
    <w:p w14:paraId="49CA4DFD"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r>
        <w:rPr>
          <w:rFonts w:eastAsia="方正仿宋_GBK"/>
          <w:sz w:val="30"/>
          <w:szCs w:val="30"/>
        </w:rPr>
        <w:t>（一）公众信息：是指向社会公众披露的信息。</w:t>
      </w:r>
    </w:p>
    <w:p w14:paraId="711EBCD2"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r>
        <w:rPr>
          <w:rFonts w:eastAsia="方正仿宋_GBK"/>
          <w:sz w:val="30"/>
          <w:szCs w:val="30"/>
        </w:rPr>
        <w:t>（二）公开信息：是指向</w:t>
      </w:r>
      <w:r>
        <w:rPr>
          <w:rFonts w:eastAsia="方正仿宋_GBK" w:hint="eastAsia"/>
          <w:sz w:val="30"/>
          <w:szCs w:val="30"/>
        </w:rPr>
        <w:t>有关市场成员</w:t>
      </w:r>
      <w:r>
        <w:rPr>
          <w:rFonts w:eastAsia="方正仿宋_GBK"/>
          <w:sz w:val="30"/>
          <w:szCs w:val="30"/>
        </w:rPr>
        <w:t>披露的信息。</w:t>
      </w:r>
    </w:p>
    <w:p w14:paraId="433EC34B"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r>
        <w:rPr>
          <w:rFonts w:eastAsia="方正仿宋_GBK"/>
          <w:sz w:val="30"/>
          <w:szCs w:val="30"/>
        </w:rPr>
        <w:t>（三）</w:t>
      </w:r>
      <w:r>
        <w:rPr>
          <w:rFonts w:eastAsia="方正仿宋_GBK" w:hint="eastAsia"/>
          <w:sz w:val="30"/>
          <w:szCs w:val="30"/>
        </w:rPr>
        <w:t>特定信息</w:t>
      </w:r>
      <w:r>
        <w:rPr>
          <w:rFonts w:eastAsia="方正仿宋_GBK"/>
          <w:sz w:val="30"/>
          <w:szCs w:val="30"/>
        </w:rPr>
        <w:t>：是指</w:t>
      </w:r>
      <w:r>
        <w:rPr>
          <w:rFonts w:eastAsia="方正仿宋_GBK" w:hint="eastAsia"/>
          <w:sz w:val="30"/>
          <w:szCs w:val="30"/>
        </w:rPr>
        <w:t>根据电力市场运营需要</w:t>
      </w:r>
      <w:r>
        <w:rPr>
          <w:rFonts w:eastAsia="方正仿宋_GBK"/>
          <w:sz w:val="30"/>
          <w:szCs w:val="30"/>
        </w:rPr>
        <w:t>向特定</w:t>
      </w:r>
      <w:r>
        <w:rPr>
          <w:rFonts w:eastAsia="方正仿宋_GBK" w:hint="eastAsia"/>
          <w:sz w:val="30"/>
          <w:szCs w:val="30"/>
        </w:rPr>
        <w:t>市场成员</w:t>
      </w:r>
      <w:r>
        <w:rPr>
          <w:rFonts w:eastAsia="方正仿宋_GBK"/>
          <w:sz w:val="30"/>
          <w:szCs w:val="30"/>
        </w:rPr>
        <w:t>披露的信息。</w:t>
      </w:r>
    </w:p>
    <w:p w14:paraId="59D6E997" w14:textId="77777777" w:rsidR="00000000" w:rsidRDefault="00000000">
      <w:pPr>
        <w:pStyle w:val="ac"/>
        <w:spacing w:beforeLines="0" w:before="0" w:line="578" w:lineRule="exact"/>
        <w:ind w:left="0" w:firstLine="0"/>
        <w:textAlignment w:val="auto"/>
        <w:rPr>
          <w:rFonts w:ascii="方正楷体_GBK" w:hAnsi="方正楷体_GBK"/>
          <w:sz w:val="30"/>
          <w:szCs w:val="30"/>
        </w:rPr>
      </w:pPr>
      <w:bookmarkStart w:id="3" w:name="_Toc22631711"/>
      <w:r>
        <w:rPr>
          <w:rFonts w:ascii="方正楷体_GBK" w:hAnsi="方正楷体_GBK"/>
          <w:sz w:val="30"/>
          <w:szCs w:val="30"/>
        </w:rPr>
        <w:t>第一节 发电企业</w:t>
      </w:r>
      <w:bookmarkEnd w:id="3"/>
    </w:p>
    <w:p w14:paraId="24CC1B6D"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发电企业应当披露的公众信息包括：</w:t>
      </w:r>
    </w:p>
    <w:p w14:paraId="4544E8B5" w14:textId="77777777" w:rsidR="00000000" w:rsidRDefault="00000000">
      <w:pPr>
        <w:pStyle w:val="ae"/>
        <w:numPr>
          <w:ilvl w:val="0"/>
          <w:numId w:val="3"/>
        </w:numPr>
        <w:spacing w:line="578" w:lineRule="exact"/>
        <w:ind w:firstLine="600"/>
        <w:jc w:val="both"/>
        <w:textAlignment w:val="auto"/>
        <w:rPr>
          <w:rFonts w:eastAsia="方正仿宋_GBK"/>
          <w:sz w:val="30"/>
          <w:szCs w:val="30"/>
          <w:lang w:val="en-US"/>
        </w:rPr>
      </w:pPr>
      <w:r>
        <w:rPr>
          <w:rFonts w:eastAsia="方正仿宋_GBK"/>
          <w:sz w:val="30"/>
          <w:szCs w:val="30"/>
        </w:rPr>
        <w:t>企业全称、</w:t>
      </w:r>
      <w:r>
        <w:rPr>
          <w:rFonts w:eastAsia="方正仿宋_GBK" w:hint="eastAsia"/>
          <w:sz w:val="30"/>
          <w:szCs w:val="30"/>
          <w:lang w:val="en-US"/>
        </w:rPr>
        <w:t>企业性质、</w:t>
      </w:r>
      <w:r>
        <w:rPr>
          <w:rFonts w:eastAsia="方正仿宋_GBK"/>
          <w:sz w:val="30"/>
          <w:szCs w:val="30"/>
        </w:rPr>
        <w:t>所属集团、工商注册时间、统一社会信用代码、</w:t>
      </w:r>
      <w:r>
        <w:rPr>
          <w:rFonts w:eastAsia="方正仿宋_GBK" w:hint="eastAsia"/>
          <w:sz w:val="30"/>
          <w:szCs w:val="30"/>
          <w:lang w:val="en-US"/>
        </w:rPr>
        <w:t>股权结构、</w:t>
      </w:r>
      <w:r>
        <w:rPr>
          <w:rFonts w:eastAsia="方正仿宋_GBK"/>
          <w:sz w:val="30"/>
          <w:szCs w:val="30"/>
        </w:rPr>
        <w:t>法定代表人、电源类型、装机容量、联系方式等。</w:t>
      </w:r>
      <w:r>
        <w:rPr>
          <w:rFonts w:eastAsia="方正仿宋_GBK"/>
          <w:sz w:val="30"/>
          <w:szCs w:val="30"/>
          <w:lang w:val="en-US"/>
        </w:rPr>
        <w:t xml:space="preserve"> </w:t>
      </w:r>
    </w:p>
    <w:p w14:paraId="7FA045DC" w14:textId="77777777" w:rsidR="00000000" w:rsidRDefault="00000000">
      <w:pPr>
        <w:pStyle w:val="ae"/>
        <w:numPr>
          <w:ilvl w:val="0"/>
          <w:numId w:val="3"/>
        </w:numPr>
        <w:spacing w:line="578" w:lineRule="exact"/>
        <w:ind w:firstLine="600"/>
        <w:jc w:val="both"/>
        <w:textAlignment w:val="auto"/>
        <w:rPr>
          <w:rFonts w:eastAsia="方正仿宋_GBK"/>
          <w:sz w:val="30"/>
          <w:szCs w:val="30"/>
        </w:rPr>
      </w:pPr>
      <w:r>
        <w:rPr>
          <w:rFonts w:eastAsia="方正仿宋_GBK"/>
          <w:sz w:val="30"/>
          <w:szCs w:val="30"/>
        </w:rPr>
        <w:t>企业变更情况，包括企业更名或法定代表人变更</w:t>
      </w:r>
      <w:r>
        <w:rPr>
          <w:rFonts w:eastAsia="方正仿宋_GBK" w:hint="eastAsia"/>
          <w:sz w:val="30"/>
          <w:szCs w:val="30"/>
        </w:rPr>
        <w:t>，</w:t>
      </w:r>
      <w:r>
        <w:rPr>
          <w:rFonts w:eastAsia="方正仿宋_GBK"/>
          <w:sz w:val="30"/>
          <w:szCs w:val="30"/>
        </w:rPr>
        <w:t>企业</w:t>
      </w:r>
      <w:r>
        <w:rPr>
          <w:rFonts w:eastAsia="方正仿宋_GBK"/>
          <w:sz w:val="30"/>
          <w:szCs w:val="30"/>
          <w:lang w:val="en-US"/>
        </w:rPr>
        <w:t>增</w:t>
      </w:r>
      <w:r>
        <w:rPr>
          <w:rFonts w:eastAsia="方正仿宋_GBK"/>
          <w:sz w:val="30"/>
          <w:szCs w:val="30"/>
        </w:rPr>
        <w:t>减资、合并、分立、解散及申请破产的决定</w:t>
      </w:r>
      <w:r>
        <w:rPr>
          <w:rFonts w:eastAsia="方正仿宋_GBK" w:hint="eastAsia"/>
          <w:sz w:val="30"/>
          <w:szCs w:val="30"/>
        </w:rPr>
        <w:t>，</w:t>
      </w:r>
      <w:r>
        <w:rPr>
          <w:rFonts w:eastAsia="方正仿宋_GBK"/>
          <w:sz w:val="30"/>
          <w:szCs w:val="30"/>
        </w:rPr>
        <w:t>依法进入破产程序、被责令关闭等重大经营信息。</w:t>
      </w:r>
      <w:r>
        <w:rPr>
          <w:rFonts w:eastAsia="方正仿宋_GBK"/>
          <w:sz w:val="30"/>
          <w:szCs w:val="30"/>
        </w:rPr>
        <w:t xml:space="preserve"> </w:t>
      </w:r>
    </w:p>
    <w:p w14:paraId="42A50E85" w14:textId="77777777" w:rsidR="00000000" w:rsidRDefault="00000000">
      <w:pPr>
        <w:pStyle w:val="ae"/>
        <w:numPr>
          <w:ilvl w:val="0"/>
          <w:numId w:val="3"/>
        </w:numPr>
        <w:spacing w:line="578" w:lineRule="exact"/>
        <w:ind w:firstLine="600"/>
        <w:jc w:val="both"/>
        <w:textAlignment w:val="auto"/>
        <w:rPr>
          <w:rFonts w:eastAsia="方正仿宋_GBK"/>
          <w:sz w:val="30"/>
          <w:szCs w:val="30"/>
        </w:rPr>
      </w:pPr>
      <w:r>
        <w:rPr>
          <w:rFonts w:eastAsia="方正仿宋_GBK"/>
          <w:sz w:val="30"/>
          <w:szCs w:val="30"/>
        </w:rPr>
        <w:t>与其他市场</w:t>
      </w:r>
      <w:r>
        <w:rPr>
          <w:rFonts w:eastAsia="方正仿宋_GBK" w:hint="eastAsia"/>
          <w:sz w:val="30"/>
          <w:szCs w:val="30"/>
        </w:rPr>
        <w:t>经营</w:t>
      </w:r>
      <w:r>
        <w:rPr>
          <w:rFonts w:eastAsia="方正仿宋_GBK"/>
          <w:sz w:val="30"/>
          <w:szCs w:val="30"/>
        </w:rPr>
        <w:t>主体之间的</w:t>
      </w:r>
      <w:r>
        <w:rPr>
          <w:rFonts w:eastAsia="方正仿宋_GBK" w:hint="eastAsia"/>
          <w:sz w:val="30"/>
          <w:szCs w:val="30"/>
          <w:lang w:val="en-US"/>
        </w:rPr>
        <w:t>股权</w:t>
      </w:r>
      <w:r>
        <w:rPr>
          <w:rFonts w:eastAsia="方正仿宋_GBK"/>
          <w:sz w:val="30"/>
          <w:szCs w:val="30"/>
        </w:rPr>
        <w:t>关联</w:t>
      </w:r>
      <w:r>
        <w:rPr>
          <w:rFonts w:eastAsia="方正仿宋_GBK"/>
          <w:sz w:val="30"/>
          <w:szCs w:val="30"/>
          <w:lang w:val="en-US"/>
        </w:rPr>
        <w:t>关系</w:t>
      </w:r>
      <w:r>
        <w:rPr>
          <w:rFonts w:eastAsia="方正仿宋_GBK"/>
          <w:sz w:val="30"/>
          <w:szCs w:val="30"/>
        </w:rPr>
        <w:t>信息。</w:t>
      </w:r>
      <w:r>
        <w:rPr>
          <w:rFonts w:eastAsia="方正仿宋_GBK"/>
          <w:sz w:val="30"/>
          <w:szCs w:val="30"/>
        </w:rPr>
        <w:t xml:space="preserve"> </w:t>
      </w:r>
    </w:p>
    <w:p w14:paraId="512AD90F" w14:textId="77777777" w:rsidR="00000000" w:rsidRDefault="00000000">
      <w:pPr>
        <w:pStyle w:val="ae"/>
        <w:numPr>
          <w:ilvl w:val="0"/>
          <w:numId w:val="3"/>
        </w:numPr>
        <w:spacing w:line="578" w:lineRule="exact"/>
        <w:ind w:firstLine="600"/>
        <w:jc w:val="both"/>
        <w:textAlignment w:val="auto"/>
        <w:rPr>
          <w:rFonts w:eastAsia="方正仿宋_GBK"/>
          <w:sz w:val="30"/>
          <w:szCs w:val="30"/>
        </w:rPr>
      </w:pPr>
      <w:r>
        <w:rPr>
          <w:rFonts w:eastAsia="方正仿宋_GBK"/>
          <w:sz w:val="30"/>
          <w:szCs w:val="30"/>
        </w:rPr>
        <w:t>其他政策法规要求向社会公众</w:t>
      </w:r>
      <w:r>
        <w:rPr>
          <w:rFonts w:eastAsia="方正仿宋_GBK" w:hint="eastAsia"/>
          <w:sz w:val="30"/>
          <w:szCs w:val="30"/>
          <w:lang w:val="en-US"/>
        </w:rPr>
        <w:t>披露</w:t>
      </w:r>
      <w:r>
        <w:rPr>
          <w:rFonts w:eastAsia="方正仿宋_GBK"/>
          <w:sz w:val="30"/>
          <w:szCs w:val="30"/>
        </w:rPr>
        <w:t>的信息。</w:t>
      </w:r>
      <w:r>
        <w:rPr>
          <w:rFonts w:eastAsia="方正仿宋_GBK"/>
          <w:sz w:val="30"/>
          <w:szCs w:val="30"/>
        </w:rPr>
        <w:t xml:space="preserve"> </w:t>
      </w:r>
    </w:p>
    <w:p w14:paraId="73D5FEFF"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发电企业应当披露的公开信息包括：</w:t>
      </w:r>
    </w:p>
    <w:p w14:paraId="73A461B6" w14:textId="77777777" w:rsidR="00000000" w:rsidRDefault="00000000">
      <w:pPr>
        <w:pStyle w:val="ae"/>
        <w:numPr>
          <w:ilvl w:val="0"/>
          <w:numId w:val="4"/>
        </w:numPr>
        <w:spacing w:line="578" w:lineRule="exact"/>
        <w:ind w:firstLine="600"/>
        <w:textAlignment w:val="auto"/>
        <w:rPr>
          <w:rFonts w:eastAsia="方正仿宋_GBK"/>
          <w:sz w:val="30"/>
          <w:szCs w:val="30"/>
        </w:rPr>
      </w:pPr>
      <w:r>
        <w:rPr>
          <w:rFonts w:eastAsia="方正仿宋_GBK"/>
          <w:sz w:val="30"/>
          <w:szCs w:val="30"/>
        </w:rPr>
        <w:lastRenderedPageBreak/>
        <w:t>电厂机组信息，包括电厂调度名称</w:t>
      </w:r>
      <w:r>
        <w:rPr>
          <w:rFonts w:eastAsia="方正仿宋_GBK" w:hint="eastAsia"/>
          <w:sz w:val="30"/>
          <w:szCs w:val="30"/>
        </w:rPr>
        <w:t>、</w:t>
      </w:r>
      <w:r>
        <w:rPr>
          <w:rFonts w:eastAsia="方正仿宋_GBK"/>
          <w:sz w:val="30"/>
          <w:szCs w:val="30"/>
        </w:rPr>
        <w:t>所在地</w:t>
      </w:r>
      <w:r>
        <w:rPr>
          <w:rFonts w:eastAsia="方正仿宋_GBK" w:hint="eastAsia"/>
          <w:sz w:val="30"/>
          <w:szCs w:val="30"/>
          <w:lang w:val="en-US"/>
        </w:rPr>
        <w:t>市、</w:t>
      </w:r>
      <w:r>
        <w:rPr>
          <w:rFonts w:eastAsia="方正仿宋_GBK"/>
          <w:sz w:val="30"/>
          <w:szCs w:val="30"/>
        </w:rPr>
        <w:t>电力业务许可证（发电类）编号</w:t>
      </w:r>
      <w:r>
        <w:rPr>
          <w:rFonts w:eastAsia="方正仿宋_GBK" w:hint="eastAsia"/>
          <w:sz w:val="30"/>
          <w:szCs w:val="30"/>
        </w:rPr>
        <w:t>、</w:t>
      </w:r>
      <w:r>
        <w:rPr>
          <w:rFonts w:eastAsia="方正仿宋_GBK"/>
          <w:sz w:val="30"/>
          <w:szCs w:val="30"/>
        </w:rPr>
        <w:t>机组调度管辖关系</w:t>
      </w:r>
      <w:r>
        <w:rPr>
          <w:rFonts w:eastAsia="方正仿宋_GBK" w:hint="eastAsia"/>
          <w:sz w:val="30"/>
          <w:szCs w:val="30"/>
        </w:rPr>
        <w:t>、</w:t>
      </w:r>
      <w:r>
        <w:rPr>
          <w:rFonts w:eastAsia="方正仿宋_GBK"/>
          <w:sz w:val="30"/>
          <w:szCs w:val="30"/>
        </w:rPr>
        <w:t>投运机组台数</w:t>
      </w:r>
      <w:r>
        <w:rPr>
          <w:rFonts w:eastAsia="方正仿宋_GBK" w:hint="eastAsia"/>
          <w:sz w:val="30"/>
          <w:szCs w:val="30"/>
        </w:rPr>
        <w:t>、</w:t>
      </w:r>
      <w:r>
        <w:rPr>
          <w:rFonts w:eastAsia="方正仿宋_GBK"/>
          <w:sz w:val="30"/>
          <w:szCs w:val="30"/>
        </w:rPr>
        <w:t>单机容量及类型</w:t>
      </w:r>
      <w:r>
        <w:rPr>
          <w:rFonts w:eastAsia="方正仿宋_GBK" w:hint="eastAsia"/>
          <w:sz w:val="30"/>
          <w:szCs w:val="30"/>
        </w:rPr>
        <w:t>、</w:t>
      </w:r>
      <w:r>
        <w:rPr>
          <w:rFonts w:eastAsia="方正仿宋_GBK"/>
          <w:sz w:val="30"/>
          <w:szCs w:val="30"/>
        </w:rPr>
        <w:t>投运日期</w:t>
      </w:r>
      <w:r>
        <w:rPr>
          <w:rFonts w:eastAsia="方正仿宋_GBK" w:hint="eastAsia"/>
          <w:sz w:val="30"/>
          <w:szCs w:val="30"/>
        </w:rPr>
        <w:t>、</w:t>
      </w:r>
      <w:r>
        <w:rPr>
          <w:rFonts w:eastAsia="方正仿宋_GBK"/>
          <w:sz w:val="30"/>
          <w:szCs w:val="30"/>
        </w:rPr>
        <w:t>接入电压等级</w:t>
      </w:r>
      <w:r>
        <w:rPr>
          <w:rFonts w:eastAsia="方正仿宋_GBK" w:hint="eastAsia"/>
          <w:sz w:val="30"/>
          <w:szCs w:val="30"/>
        </w:rPr>
        <w:t>、</w:t>
      </w:r>
      <w:r>
        <w:rPr>
          <w:rFonts w:eastAsia="方正仿宋_GBK"/>
          <w:sz w:val="30"/>
          <w:szCs w:val="30"/>
        </w:rPr>
        <w:t>单机最大出力</w:t>
      </w:r>
      <w:r>
        <w:rPr>
          <w:rFonts w:eastAsia="方正仿宋_GBK" w:hint="eastAsia"/>
          <w:sz w:val="30"/>
          <w:szCs w:val="30"/>
        </w:rPr>
        <w:t>、机组出力受限的技术类型（如流化床、高背压供热）、</w:t>
      </w:r>
      <w:r>
        <w:rPr>
          <w:rFonts w:eastAsia="方正仿宋_GBK" w:hint="eastAsia"/>
          <w:sz w:val="30"/>
          <w:szCs w:val="30"/>
          <w:lang w:val="en-US"/>
        </w:rPr>
        <w:t>抽蓄机组最大及最小抽水充电能力、静止到满载发电及抽水时间</w:t>
      </w:r>
      <w:r>
        <w:rPr>
          <w:rFonts w:eastAsia="方正仿宋_GBK"/>
          <w:sz w:val="30"/>
          <w:szCs w:val="30"/>
        </w:rPr>
        <w:t>等。</w:t>
      </w:r>
      <w:r>
        <w:rPr>
          <w:rFonts w:eastAsia="方正仿宋_GBK"/>
          <w:sz w:val="30"/>
          <w:szCs w:val="30"/>
        </w:rPr>
        <w:t xml:space="preserve"> </w:t>
      </w:r>
    </w:p>
    <w:p w14:paraId="044584AC" w14:textId="77777777" w:rsidR="00000000" w:rsidRDefault="00000000">
      <w:pPr>
        <w:pStyle w:val="ae"/>
        <w:numPr>
          <w:ilvl w:val="0"/>
          <w:numId w:val="4"/>
        </w:numPr>
        <w:spacing w:line="578" w:lineRule="exact"/>
        <w:ind w:firstLine="600"/>
        <w:textAlignment w:val="auto"/>
        <w:rPr>
          <w:rFonts w:eastAsia="方正仿宋_GBK"/>
          <w:sz w:val="30"/>
          <w:szCs w:val="30"/>
        </w:rPr>
      </w:pPr>
      <w:r>
        <w:rPr>
          <w:rFonts w:eastAsia="方正仿宋_GBK" w:hint="eastAsia"/>
          <w:sz w:val="30"/>
          <w:szCs w:val="30"/>
          <w:lang w:val="en-US"/>
        </w:rPr>
        <w:t>配建储能信息（如有）。</w:t>
      </w:r>
    </w:p>
    <w:p w14:paraId="79FF7034" w14:textId="77777777" w:rsidR="00000000" w:rsidRDefault="00000000">
      <w:pPr>
        <w:pStyle w:val="ae"/>
        <w:numPr>
          <w:ilvl w:val="0"/>
          <w:numId w:val="4"/>
        </w:numPr>
        <w:spacing w:line="578" w:lineRule="exact"/>
        <w:ind w:firstLine="600"/>
        <w:textAlignment w:val="auto"/>
        <w:rPr>
          <w:rFonts w:eastAsia="方正仿宋_GBK"/>
          <w:sz w:val="30"/>
          <w:szCs w:val="30"/>
        </w:rPr>
      </w:pPr>
      <w:r>
        <w:rPr>
          <w:rFonts w:eastAsia="方正仿宋_GBK"/>
          <w:sz w:val="30"/>
          <w:szCs w:val="30"/>
        </w:rPr>
        <w:t>机组出力受限情况。</w:t>
      </w:r>
    </w:p>
    <w:p w14:paraId="57808428" w14:textId="77777777" w:rsidR="00000000" w:rsidRDefault="00000000">
      <w:pPr>
        <w:pStyle w:val="ae"/>
        <w:numPr>
          <w:ilvl w:val="0"/>
          <w:numId w:val="4"/>
        </w:numPr>
        <w:spacing w:line="578" w:lineRule="exact"/>
        <w:ind w:firstLine="600"/>
        <w:textAlignment w:val="auto"/>
        <w:rPr>
          <w:rFonts w:eastAsia="方正仿宋_GBK"/>
          <w:sz w:val="30"/>
          <w:szCs w:val="30"/>
        </w:rPr>
      </w:pPr>
      <w:r>
        <w:rPr>
          <w:rFonts w:eastAsia="方正仿宋_GBK"/>
          <w:sz w:val="30"/>
          <w:szCs w:val="30"/>
        </w:rPr>
        <w:t>机组检修及设备改造计划。</w:t>
      </w:r>
      <w:r>
        <w:rPr>
          <w:rFonts w:eastAsia="方正仿宋_GBK"/>
          <w:sz w:val="30"/>
          <w:szCs w:val="30"/>
        </w:rPr>
        <w:t xml:space="preserve"> </w:t>
      </w:r>
    </w:p>
    <w:p w14:paraId="785AE9BD" w14:textId="77777777" w:rsidR="00000000" w:rsidRDefault="00000000">
      <w:pPr>
        <w:pStyle w:val="ad"/>
        <w:numPr>
          <w:ilvl w:val="0"/>
          <w:numId w:val="2"/>
        </w:numPr>
        <w:spacing w:line="578" w:lineRule="exact"/>
        <w:ind w:firstLine="600"/>
        <w:textAlignment w:val="auto"/>
        <w:rPr>
          <w:rFonts w:eastAsia="方正仿宋_GBK"/>
          <w:sz w:val="30"/>
          <w:szCs w:val="30"/>
        </w:rPr>
      </w:pPr>
      <w:r>
        <w:rPr>
          <w:rFonts w:eastAsia="方正仿宋_GBK"/>
          <w:sz w:val="30"/>
          <w:szCs w:val="30"/>
        </w:rPr>
        <w:t>发电企业应当向特定</w:t>
      </w:r>
      <w:r>
        <w:rPr>
          <w:rFonts w:eastAsia="方正仿宋_GBK" w:hint="eastAsia"/>
          <w:sz w:val="30"/>
          <w:szCs w:val="30"/>
        </w:rPr>
        <w:t>市场成员</w:t>
      </w:r>
      <w:r>
        <w:rPr>
          <w:rFonts w:eastAsia="方正仿宋_GBK"/>
          <w:sz w:val="30"/>
          <w:szCs w:val="30"/>
        </w:rPr>
        <w:t>披露</w:t>
      </w:r>
      <w:r>
        <w:rPr>
          <w:rFonts w:eastAsia="方正仿宋_GBK" w:hint="eastAsia"/>
          <w:sz w:val="30"/>
          <w:szCs w:val="30"/>
        </w:rPr>
        <w:t>的特定信息</w:t>
      </w:r>
      <w:r>
        <w:rPr>
          <w:rFonts w:eastAsia="方正仿宋_GBK"/>
          <w:sz w:val="30"/>
          <w:szCs w:val="30"/>
        </w:rPr>
        <w:t>包括：</w:t>
      </w:r>
    </w:p>
    <w:p w14:paraId="52C5F77D" w14:textId="77777777" w:rsidR="00000000" w:rsidRDefault="00000000">
      <w:pPr>
        <w:pStyle w:val="ae"/>
        <w:numPr>
          <w:ilvl w:val="0"/>
          <w:numId w:val="5"/>
        </w:numPr>
        <w:spacing w:line="578" w:lineRule="exact"/>
        <w:ind w:firstLine="600"/>
        <w:textAlignment w:val="auto"/>
        <w:rPr>
          <w:rFonts w:eastAsia="方正仿宋_GBK"/>
          <w:sz w:val="30"/>
          <w:szCs w:val="30"/>
          <w:lang w:val="en-US"/>
        </w:rPr>
      </w:pPr>
      <w:r>
        <w:rPr>
          <w:rFonts w:eastAsia="方正仿宋_GBK"/>
          <w:sz w:val="30"/>
          <w:szCs w:val="30"/>
          <w:lang w:val="en-US"/>
        </w:rPr>
        <w:t>市场交易申报信息、合同信息。</w:t>
      </w:r>
    </w:p>
    <w:p w14:paraId="0FB44B9B" w14:textId="77777777" w:rsidR="00000000" w:rsidRDefault="00000000">
      <w:pPr>
        <w:pStyle w:val="ae"/>
        <w:numPr>
          <w:ilvl w:val="0"/>
          <w:numId w:val="5"/>
        </w:numPr>
        <w:spacing w:line="578" w:lineRule="exact"/>
        <w:ind w:firstLine="600"/>
        <w:textAlignment w:val="auto"/>
        <w:rPr>
          <w:rFonts w:eastAsia="方正仿宋_GBK"/>
          <w:sz w:val="30"/>
          <w:szCs w:val="30"/>
          <w:lang w:val="en-US"/>
        </w:rPr>
      </w:pPr>
      <w:r>
        <w:rPr>
          <w:rFonts w:eastAsia="方正仿宋_GBK"/>
          <w:sz w:val="30"/>
          <w:szCs w:val="30"/>
          <w:lang w:val="en-US"/>
        </w:rPr>
        <w:t>核定（设计）最低技术出力</w:t>
      </w:r>
      <w:r>
        <w:rPr>
          <w:rFonts w:eastAsia="方正仿宋_GBK" w:hint="eastAsia"/>
          <w:sz w:val="30"/>
          <w:szCs w:val="30"/>
          <w:lang w:val="en-US"/>
        </w:rPr>
        <w:t>，</w:t>
      </w:r>
      <w:r>
        <w:rPr>
          <w:rFonts w:eastAsia="方正仿宋_GBK"/>
          <w:sz w:val="30"/>
          <w:szCs w:val="30"/>
          <w:lang w:val="en-US"/>
        </w:rPr>
        <w:t>核定（设计）深调极限出力</w:t>
      </w:r>
      <w:r>
        <w:rPr>
          <w:rFonts w:eastAsia="方正仿宋_GBK" w:hint="eastAsia"/>
          <w:sz w:val="30"/>
          <w:szCs w:val="30"/>
          <w:lang w:val="en-US"/>
        </w:rPr>
        <w:t>，</w:t>
      </w:r>
      <w:r>
        <w:rPr>
          <w:rFonts w:eastAsia="方正仿宋_GBK"/>
          <w:sz w:val="30"/>
          <w:szCs w:val="30"/>
          <w:lang w:val="en-US"/>
        </w:rPr>
        <w:t>机组爬坡速率</w:t>
      </w:r>
      <w:r>
        <w:rPr>
          <w:rFonts w:eastAsia="方正仿宋_GBK" w:hint="eastAsia"/>
          <w:sz w:val="30"/>
          <w:szCs w:val="30"/>
          <w:lang w:val="en-US"/>
        </w:rPr>
        <w:t>，</w:t>
      </w:r>
      <w:r>
        <w:rPr>
          <w:rFonts w:eastAsia="方正仿宋_GBK"/>
          <w:sz w:val="30"/>
          <w:szCs w:val="30"/>
          <w:lang w:val="en-US"/>
        </w:rPr>
        <w:t>机组边际能耗曲线</w:t>
      </w:r>
      <w:r>
        <w:rPr>
          <w:rFonts w:eastAsia="方正仿宋_GBK" w:hint="eastAsia"/>
          <w:sz w:val="30"/>
          <w:szCs w:val="30"/>
          <w:lang w:val="en-US"/>
        </w:rPr>
        <w:t>，</w:t>
      </w:r>
      <w:r>
        <w:rPr>
          <w:rFonts w:eastAsia="方正仿宋_GBK"/>
          <w:sz w:val="30"/>
          <w:szCs w:val="30"/>
          <w:lang w:val="en-US"/>
        </w:rPr>
        <w:t>机组最小开停机时间</w:t>
      </w:r>
      <w:r>
        <w:rPr>
          <w:rFonts w:eastAsia="方正仿宋_GBK" w:hint="eastAsia"/>
          <w:sz w:val="30"/>
          <w:szCs w:val="30"/>
          <w:lang w:val="en-US"/>
        </w:rPr>
        <w:t>，</w:t>
      </w:r>
      <w:r>
        <w:rPr>
          <w:rFonts w:eastAsia="方正仿宋_GBK"/>
          <w:sz w:val="30"/>
          <w:szCs w:val="30"/>
          <w:lang w:val="en-US"/>
        </w:rPr>
        <w:t>机组预计并网和解列时间</w:t>
      </w:r>
      <w:r>
        <w:rPr>
          <w:rFonts w:eastAsia="方正仿宋_GBK" w:hint="eastAsia"/>
          <w:sz w:val="30"/>
          <w:szCs w:val="30"/>
          <w:lang w:val="en-US"/>
        </w:rPr>
        <w:t>，</w:t>
      </w:r>
      <w:r>
        <w:rPr>
          <w:rFonts w:eastAsia="方正仿宋_GBK"/>
          <w:sz w:val="30"/>
          <w:szCs w:val="30"/>
          <w:lang w:val="en-US"/>
        </w:rPr>
        <w:t>机组启停出力曲线</w:t>
      </w:r>
      <w:r>
        <w:rPr>
          <w:rFonts w:eastAsia="方正仿宋_GBK" w:hint="eastAsia"/>
          <w:sz w:val="30"/>
          <w:szCs w:val="30"/>
          <w:lang w:val="en-US"/>
        </w:rPr>
        <w:t>，</w:t>
      </w:r>
      <w:r>
        <w:rPr>
          <w:rFonts w:eastAsia="方正仿宋_GBK"/>
          <w:sz w:val="30"/>
          <w:szCs w:val="30"/>
          <w:lang w:val="en-US"/>
        </w:rPr>
        <w:t>机组调试计划曲线</w:t>
      </w:r>
      <w:r>
        <w:rPr>
          <w:rFonts w:eastAsia="方正仿宋_GBK" w:hint="eastAsia"/>
          <w:sz w:val="30"/>
          <w:szCs w:val="30"/>
          <w:lang w:val="en-US"/>
        </w:rPr>
        <w:t>，</w:t>
      </w:r>
      <w:r>
        <w:rPr>
          <w:rFonts w:eastAsia="方正仿宋_GBK"/>
          <w:sz w:val="30"/>
          <w:szCs w:val="30"/>
          <w:lang w:val="en-US"/>
        </w:rPr>
        <w:t>调频、调压、日内允许启停次数</w:t>
      </w:r>
      <w:r>
        <w:rPr>
          <w:rFonts w:eastAsia="方正仿宋_GBK" w:hint="eastAsia"/>
          <w:sz w:val="30"/>
          <w:szCs w:val="30"/>
          <w:lang w:val="en-US"/>
        </w:rPr>
        <w:t>，</w:t>
      </w:r>
      <w:r>
        <w:rPr>
          <w:rFonts w:eastAsia="方正仿宋_GBK"/>
          <w:sz w:val="30"/>
          <w:szCs w:val="30"/>
          <w:lang w:val="en-US"/>
        </w:rPr>
        <w:t>厂用电率</w:t>
      </w:r>
      <w:r>
        <w:rPr>
          <w:rFonts w:eastAsia="方正仿宋_GBK" w:hint="eastAsia"/>
          <w:sz w:val="30"/>
          <w:szCs w:val="30"/>
          <w:lang w:val="en-US"/>
        </w:rPr>
        <w:t>，</w:t>
      </w:r>
      <w:r>
        <w:rPr>
          <w:rFonts w:eastAsia="方正仿宋_GBK"/>
          <w:sz w:val="30"/>
          <w:szCs w:val="30"/>
          <w:lang w:val="en-US"/>
        </w:rPr>
        <w:t>热电联产机组供热信息等机组性能参数。</w:t>
      </w:r>
    </w:p>
    <w:p w14:paraId="12C540F1" w14:textId="77777777" w:rsidR="00000000" w:rsidRDefault="00000000">
      <w:pPr>
        <w:pStyle w:val="ae"/>
        <w:numPr>
          <w:ilvl w:val="0"/>
          <w:numId w:val="5"/>
        </w:numPr>
        <w:spacing w:line="578" w:lineRule="exact"/>
        <w:ind w:firstLine="600"/>
        <w:textAlignment w:val="auto"/>
        <w:rPr>
          <w:rFonts w:eastAsia="方正仿宋_GBK"/>
          <w:sz w:val="30"/>
          <w:szCs w:val="30"/>
          <w:lang w:val="en-US"/>
        </w:rPr>
      </w:pPr>
      <w:r>
        <w:rPr>
          <w:rFonts w:eastAsia="方正仿宋_GBK"/>
          <w:sz w:val="30"/>
          <w:szCs w:val="30"/>
          <w:lang w:val="en-US"/>
        </w:rPr>
        <w:t>机组实际出力和发电量、上网电量、计量点信息等。</w:t>
      </w:r>
    </w:p>
    <w:p w14:paraId="345929E7" w14:textId="77777777" w:rsidR="00000000" w:rsidRDefault="00000000">
      <w:pPr>
        <w:pStyle w:val="ae"/>
        <w:numPr>
          <w:ilvl w:val="0"/>
          <w:numId w:val="5"/>
        </w:numPr>
        <w:spacing w:line="578" w:lineRule="exact"/>
        <w:ind w:firstLine="600"/>
        <w:textAlignment w:val="auto"/>
        <w:rPr>
          <w:rFonts w:eastAsia="方正仿宋_GBK"/>
          <w:sz w:val="30"/>
          <w:szCs w:val="30"/>
          <w:lang w:val="en-US"/>
        </w:rPr>
      </w:pPr>
      <w:r>
        <w:rPr>
          <w:rFonts w:eastAsia="方正仿宋_GBK"/>
          <w:sz w:val="30"/>
          <w:szCs w:val="30"/>
          <w:lang w:val="en-US"/>
        </w:rPr>
        <w:t>发电企业燃料供应情况、燃料采购价格、存储情况、供应风险等。</w:t>
      </w:r>
    </w:p>
    <w:p w14:paraId="5BA96047" w14:textId="77777777" w:rsidR="00000000" w:rsidRDefault="00000000">
      <w:pPr>
        <w:pStyle w:val="ae"/>
        <w:numPr>
          <w:ilvl w:val="0"/>
          <w:numId w:val="5"/>
        </w:numPr>
        <w:spacing w:line="578" w:lineRule="exact"/>
        <w:ind w:firstLine="600"/>
        <w:textAlignment w:val="auto"/>
        <w:rPr>
          <w:rFonts w:eastAsia="方正仿宋_GBK"/>
          <w:sz w:val="30"/>
          <w:szCs w:val="30"/>
          <w:lang w:val="en-US"/>
        </w:rPr>
      </w:pPr>
      <w:r>
        <w:rPr>
          <w:rFonts w:eastAsia="方正仿宋_GBK" w:hint="eastAsia"/>
          <w:sz w:val="30"/>
          <w:szCs w:val="30"/>
          <w:lang w:val="en-US"/>
        </w:rPr>
        <w:t>发电企业批发市场月度售电量、售电均价。</w:t>
      </w:r>
    </w:p>
    <w:p w14:paraId="0BDF6A13" w14:textId="77777777" w:rsidR="00000000" w:rsidRDefault="00000000">
      <w:pPr>
        <w:pStyle w:val="ae"/>
        <w:numPr>
          <w:ilvl w:val="0"/>
          <w:numId w:val="5"/>
        </w:numPr>
        <w:spacing w:line="578" w:lineRule="exact"/>
        <w:ind w:firstLine="600"/>
        <w:textAlignment w:val="auto"/>
        <w:rPr>
          <w:rFonts w:eastAsia="方正仿宋_GBK"/>
          <w:sz w:val="30"/>
          <w:szCs w:val="30"/>
          <w:lang w:val="en-US"/>
        </w:rPr>
      </w:pPr>
      <w:r>
        <w:rPr>
          <w:rFonts w:eastAsia="方正仿宋_GBK"/>
          <w:sz w:val="30"/>
          <w:szCs w:val="30"/>
          <w:lang w:val="en-US"/>
        </w:rPr>
        <w:t>水电、新能源机组发电出力预测。</w:t>
      </w:r>
    </w:p>
    <w:p w14:paraId="14F50C0F" w14:textId="77777777" w:rsidR="00000000" w:rsidRDefault="00000000">
      <w:pPr>
        <w:pStyle w:val="ac"/>
        <w:spacing w:beforeLines="0" w:before="0" w:line="578" w:lineRule="exact"/>
        <w:ind w:left="0" w:firstLine="0"/>
        <w:textAlignment w:val="auto"/>
        <w:rPr>
          <w:rFonts w:ascii="方正楷体_GBK" w:hAnsi="方正楷体_GBK"/>
          <w:sz w:val="30"/>
          <w:szCs w:val="30"/>
        </w:rPr>
      </w:pPr>
      <w:bookmarkStart w:id="4" w:name="_Toc22631712"/>
      <w:r>
        <w:rPr>
          <w:rFonts w:ascii="方正楷体_GBK" w:hAnsi="方正楷体_GBK"/>
          <w:sz w:val="30"/>
          <w:szCs w:val="30"/>
        </w:rPr>
        <w:t>第二节 售电公司</w:t>
      </w:r>
      <w:bookmarkEnd w:id="4"/>
    </w:p>
    <w:p w14:paraId="17DC54EC"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售电公司应当披露的公众信息包括：</w:t>
      </w:r>
    </w:p>
    <w:p w14:paraId="7AB2A16C" w14:textId="77777777" w:rsidR="00000000" w:rsidRDefault="00000000">
      <w:pPr>
        <w:pStyle w:val="ae"/>
        <w:numPr>
          <w:ilvl w:val="0"/>
          <w:numId w:val="6"/>
        </w:numPr>
        <w:spacing w:line="578" w:lineRule="exact"/>
        <w:ind w:firstLine="600"/>
        <w:textAlignment w:val="auto"/>
        <w:rPr>
          <w:rFonts w:eastAsia="方正仿宋_GBK"/>
          <w:sz w:val="30"/>
          <w:szCs w:val="30"/>
        </w:rPr>
      </w:pPr>
      <w:r>
        <w:rPr>
          <w:rFonts w:eastAsia="方正仿宋_GBK"/>
          <w:sz w:val="30"/>
          <w:szCs w:val="30"/>
        </w:rPr>
        <w:lastRenderedPageBreak/>
        <w:t>企业全称、企业性质、售电公司类型、工商注册时间、注册资本金、统一社会信用代码</w:t>
      </w:r>
      <w:r>
        <w:rPr>
          <w:rFonts w:eastAsia="方正仿宋_GBK"/>
          <w:sz w:val="30"/>
          <w:szCs w:val="30"/>
          <w:lang w:val="en-US"/>
        </w:rPr>
        <w:t>、股权结构、经营范围、</w:t>
      </w:r>
      <w:r>
        <w:rPr>
          <w:rFonts w:eastAsia="方正仿宋_GBK"/>
          <w:sz w:val="30"/>
          <w:szCs w:val="30"/>
        </w:rPr>
        <w:t>法定代表人、联系方式、</w:t>
      </w:r>
      <w:r>
        <w:rPr>
          <w:rFonts w:eastAsia="方正仿宋_GBK"/>
          <w:sz w:val="30"/>
          <w:szCs w:val="30"/>
          <w:lang w:val="en-US"/>
        </w:rPr>
        <w:t>营业场所地址、</w:t>
      </w:r>
      <w:r>
        <w:rPr>
          <w:rFonts w:eastAsia="方正仿宋_GBK"/>
          <w:sz w:val="30"/>
          <w:szCs w:val="30"/>
        </w:rPr>
        <w:t>信用承诺书等。</w:t>
      </w:r>
      <w:r>
        <w:rPr>
          <w:rFonts w:eastAsia="方正仿宋_GBK"/>
          <w:sz w:val="30"/>
          <w:szCs w:val="30"/>
        </w:rPr>
        <w:t xml:space="preserve"> </w:t>
      </w:r>
    </w:p>
    <w:p w14:paraId="31E79536" w14:textId="77777777" w:rsidR="00000000" w:rsidRDefault="00000000">
      <w:pPr>
        <w:pStyle w:val="ae"/>
        <w:numPr>
          <w:ilvl w:val="0"/>
          <w:numId w:val="6"/>
        </w:numPr>
        <w:spacing w:line="578" w:lineRule="exact"/>
        <w:ind w:firstLine="600"/>
        <w:textAlignment w:val="auto"/>
        <w:rPr>
          <w:rFonts w:eastAsia="方正仿宋_GBK"/>
          <w:sz w:val="30"/>
          <w:szCs w:val="30"/>
          <w:lang w:val="en-US"/>
        </w:rPr>
      </w:pPr>
      <w:r>
        <w:rPr>
          <w:rFonts w:eastAsia="方正仿宋_GBK" w:hint="eastAsia"/>
          <w:sz w:val="30"/>
          <w:szCs w:val="30"/>
        </w:rPr>
        <w:t>企业资产信息，包括资产证明方式、资产证明出具机构、报告文号（</w:t>
      </w:r>
      <w:r>
        <w:rPr>
          <w:rFonts w:eastAsia="方正仿宋_GBK" w:hint="eastAsia"/>
          <w:sz w:val="30"/>
          <w:szCs w:val="30"/>
          <w:lang w:val="en-US"/>
        </w:rPr>
        <w:t>编号</w:t>
      </w:r>
      <w:r>
        <w:rPr>
          <w:rFonts w:eastAsia="方正仿宋_GBK" w:hint="eastAsia"/>
          <w:sz w:val="30"/>
          <w:szCs w:val="30"/>
        </w:rPr>
        <w:t>）、报告日期、资产总额、实收资本总额等</w:t>
      </w:r>
      <w:r>
        <w:rPr>
          <w:rFonts w:eastAsia="方正仿宋_GBK" w:hint="eastAsia"/>
          <w:sz w:val="30"/>
          <w:szCs w:val="30"/>
          <w:lang w:val="en-US"/>
        </w:rPr>
        <w:t>。</w:t>
      </w:r>
    </w:p>
    <w:p w14:paraId="1C53FE87" w14:textId="77777777" w:rsidR="00000000" w:rsidRDefault="00000000">
      <w:pPr>
        <w:pStyle w:val="ae"/>
        <w:numPr>
          <w:ilvl w:val="0"/>
          <w:numId w:val="6"/>
        </w:numPr>
        <w:spacing w:line="578" w:lineRule="exact"/>
        <w:ind w:firstLine="600"/>
        <w:textAlignment w:val="auto"/>
        <w:rPr>
          <w:rFonts w:eastAsia="方正仿宋_GBK"/>
          <w:sz w:val="30"/>
          <w:szCs w:val="30"/>
        </w:rPr>
      </w:pPr>
      <w:r>
        <w:rPr>
          <w:rFonts w:eastAsia="方正仿宋_GBK"/>
          <w:sz w:val="30"/>
          <w:szCs w:val="30"/>
        </w:rPr>
        <w:t>从业人员</w:t>
      </w:r>
      <w:r>
        <w:rPr>
          <w:rFonts w:eastAsia="方正仿宋_GBK"/>
          <w:sz w:val="30"/>
          <w:szCs w:val="30"/>
          <w:lang w:val="en-US"/>
        </w:rPr>
        <w:t>信息</w:t>
      </w:r>
      <w:r>
        <w:rPr>
          <w:rFonts w:eastAsia="方正仿宋_GBK" w:hint="eastAsia"/>
          <w:sz w:val="30"/>
          <w:szCs w:val="30"/>
          <w:lang w:val="en-US"/>
        </w:rPr>
        <w:t>，包括从业人员数量、职称及社保缴纳人数等</w:t>
      </w:r>
      <w:r>
        <w:rPr>
          <w:rFonts w:eastAsia="方正仿宋_GBK"/>
          <w:sz w:val="30"/>
          <w:szCs w:val="30"/>
        </w:rPr>
        <w:t>。</w:t>
      </w:r>
      <w:r>
        <w:rPr>
          <w:rFonts w:eastAsia="方正仿宋_GBK"/>
          <w:sz w:val="30"/>
          <w:szCs w:val="30"/>
        </w:rPr>
        <w:t xml:space="preserve"> </w:t>
      </w:r>
    </w:p>
    <w:p w14:paraId="5D584693" w14:textId="77777777" w:rsidR="00000000" w:rsidRDefault="00000000">
      <w:pPr>
        <w:pStyle w:val="ae"/>
        <w:numPr>
          <w:ilvl w:val="0"/>
          <w:numId w:val="6"/>
        </w:numPr>
        <w:spacing w:line="578" w:lineRule="exact"/>
        <w:ind w:firstLine="600"/>
        <w:jc w:val="both"/>
        <w:textAlignment w:val="auto"/>
        <w:rPr>
          <w:rFonts w:eastAsia="方正仿宋_GBK"/>
          <w:sz w:val="30"/>
          <w:szCs w:val="30"/>
        </w:rPr>
      </w:pPr>
      <w:r>
        <w:rPr>
          <w:rFonts w:eastAsia="方正仿宋_GBK"/>
          <w:sz w:val="30"/>
          <w:szCs w:val="30"/>
        </w:rPr>
        <w:t>企业变更情况，</w:t>
      </w:r>
      <w:r>
        <w:rPr>
          <w:rFonts w:eastAsia="方正仿宋_GBK"/>
          <w:sz w:val="30"/>
          <w:szCs w:val="30"/>
          <w:lang w:val="en-US"/>
        </w:rPr>
        <w:t>包括企业更名或法定代表人变更，</w:t>
      </w:r>
      <w:r>
        <w:rPr>
          <w:rFonts w:eastAsia="方正仿宋_GBK"/>
          <w:sz w:val="30"/>
          <w:szCs w:val="30"/>
        </w:rPr>
        <w:t>企业</w:t>
      </w:r>
      <w:r>
        <w:rPr>
          <w:rFonts w:eastAsia="方正仿宋_GBK" w:hint="eastAsia"/>
          <w:sz w:val="30"/>
          <w:szCs w:val="30"/>
          <w:lang w:val="en-US"/>
        </w:rPr>
        <w:t>增</w:t>
      </w:r>
      <w:r>
        <w:rPr>
          <w:rFonts w:eastAsia="方正仿宋_GBK"/>
          <w:sz w:val="30"/>
          <w:szCs w:val="30"/>
        </w:rPr>
        <w:t>减资、合并、分立、解散及申请破产的决定，或者依法进入破产程序、被责令关闭等重大经营信息，</w:t>
      </w:r>
      <w:r>
        <w:rPr>
          <w:rFonts w:eastAsia="方正仿宋_GBK"/>
          <w:sz w:val="30"/>
          <w:szCs w:val="30"/>
          <w:lang w:val="en-US"/>
        </w:rPr>
        <w:t>配电网运营资质变化</w:t>
      </w:r>
      <w:r>
        <w:rPr>
          <w:rFonts w:eastAsia="方正仿宋_GBK" w:hint="eastAsia"/>
          <w:sz w:val="30"/>
          <w:szCs w:val="30"/>
          <w:lang w:val="en-US"/>
        </w:rPr>
        <w:t>等</w:t>
      </w:r>
      <w:r>
        <w:rPr>
          <w:rFonts w:eastAsia="方正仿宋_GBK"/>
          <w:sz w:val="30"/>
          <w:szCs w:val="30"/>
        </w:rPr>
        <w:t>。</w:t>
      </w:r>
    </w:p>
    <w:p w14:paraId="1E9864D3" w14:textId="77777777" w:rsidR="00000000" w:rsidRDefault="00000000">
      <w:pPr>
        <w:pStyle w:val="ae"/>
        <w:numPr>
          <w:ilvl w:val="0"/>
          <w:numId w:val="6"/>
        </w:numPr>
        <w:spacing w:line="578" w:lineRule="exact"/>
        <w:ind w:firstLine="600"/>
        <w:jc w:val="both"/>
        <w:textAlignment w:val="auto"/>
        <w:rPr>
          <w:rFonts w:eastAsia="方正仿宋_GBK"/>
          <w:sz w:val="30"/>
          <w:szCs w:val="30"/>
        </w:rPr>
      </w:pPr>
      <w:r>
        <w:rPr>
          <w:rFonts w:eastAsia="方正仿宋_GBK"/>
          <w:sz w:val="30"/>
          <w:szCs w:val="30"/>
          <w:lang w:val="en-US"/>
        </w:rPr>
        <w:t>售电公司年报信息</w:t>
      </w:r>
      <w:r>
        <w:rPr>
          <w:rFonts w:eastAsia="方正仿宋_GBK" w:hint="eastAsia"/>
          <w:sz w:val="30"/>
          <w:szCs w:val="30"/>
          <w:lang w:val="en-US"/>
        </w:rPr>
        <w:t>，内容</w:t>
      </w:r>
      <w:r>
        <w:rPr>
          <w:rFonts w:eastAsia="方正仿宋_GBK"/>
          <w:sz w:val="30"/>
          <w:szCs w:val="30"/>
          <w:lang w:val="en-US"/>
        </w:rPr>
        <w:t>包括但不限于企业基本情况、持续满足市场准入条件情况、</w:t>
      </w:r>
      <w:r>
        <w:rPr>
          <w:rFonts w:eastAsia="方正仿宋_GBK" w:hint="eastAsia"/>
          <w:sz w:val="30"/>
          <w:szCs w:val="30"/>
          <w:lang w:val="en-US"/>
        </w:rPr>
        <w:t>财务情况</w:t>
      </w:r>
      <w:r>
        <w:rPr>
          <w:rFonts w:eastAsia="方正仿宋_GBK"/>
          <w:sz w:val="30"/>
          <w:szCs w:val="30"/>
          <w:lang w:val="en-US"/>
        </w:rPr>
        <w:t>、经营状况、业务范围、</w:t>
      </w:r>
      <w:r>
        <w:rPr>
          <w:rFonts w:eastAsia="方正仿宋_GBK" w:hint="eastAsia"/>
          <w:sz w:val="30"/>
          <w:szCs w:val="30"/>
          <w:lang w:val="en-US"/>
        </w:rPr>
        <w:t>履约情况</w:t>
      </w:r>
      <w:r>
        <w:rPr>
          <w:rFonts w:eastAsia="方正仿宋_GBK"/>
          <w:sz w:val="30"/>
          <w:szCs w:val="30"/>
          <w:lang w:val="en-US"/>
        </w:rPr>
        <w:t>、</w:t>
      </w:r>
      <w:r>
        <w:rPr>
          <w:rFonts w:eastAsia="方正仿宋_GBK" w:hint="eastAsia"/>
          <w:sz w:val="30"/>
          <w:szCs w:val="30"/>
          <w:lang w:val="en-US"/>
        </w:rPr>
        <w:t>重大事项</w:t>
      </w:r>
      <w:r>
        <w:rPr>
          <w:rFonts w:eastAsia="方正仿宋_GBK"/>
          <w:sz w:val="30"/>
          <w:szCs w:val="30"/>
          <w:lang w:val="en-US"/>
        </w:rPr>
        <w:t>，</w:t>
      </w:r>
      <w:r>
        <w:rPr>
          <w:rFonts w:eastAsia="方正仿宋_GBK" w:hint="eastAsia"/>
          <w:sz w:val="30"/>
          <w:szCs w:val="30"/>
          <w:lang w:val="en-US"/>
        </w:rPr>
        <w:t>信用</w:t>
      </w:r>
      <w:r>
        <w:rPr>
          <w:rFonts w:eastAsia="方正仿宋_GBK"/>
          <w:sz w:val="30"/>
          <w:szCs w:val="30"/>
          <w:lang w:val="en-US"/>
        </w:rPr>
        <w:t>信息</w:t>
      </w:r>
      <w:r>
        <w:rPr>
          <w:rFonts w:eastAsia="方正仿宋_GBK" w:hint="eastAsia"/>
          <w:sz w:val="30"/>
          <w:szCs w:val="30"/>
          <w:lang w:val="en-US"/>
        </w:rPr>
        <w:t>、竞争力</w:t>
      </w:r>
      <w:r>
        <w:rPr>
          <w:rFonts w:eastAsia="方正仿宋_GBK"/>
          <w:sz w:val="30"/>
          <w:szCs w:val="30"/>
          <w:lang w:val="en-US"/>
        </w:rPr>
        <w:t>等</w:t>
      </w:r>
      <w:r>
        <w:rPr>
          <w:rFonts w:eastAsia="方正仿宋_GBK"/>
          <w:sz w:val="30"/>
          <w:szCs w:val="30"/>
        </w:rPr>
        <w:t>。</w:t>
      </w:r>
    </w:p>
    <w:p w14:paraId="5760A9F3" w14:textId="77777777" w:rsidR="00000000" w:rsidRDefault="00000000">
      <w:pPr>
        <w:pStyle w:val="ae"/>
        <w:numPr>
          <w:ilvl w:val="0"/>
          <w:numId w:val="6"/>
        </w:numPr>
        <w:spacing w:line="578" w:lineRule="exact"/>
        <w:ind w:firstLine="600"/>
        <w:textAlignment w:val="auto"/>
        <w:rPr>
          <w:rFonts w:eastAsia="方正仿宋_GBK"/>
          <w:sz w:val="30"/>
          <w:szCs w:val="30"/>
        </w:rPr>
      </w:pPr>
      <w:r>
        <w:rPr>
          <w:rFonts w:eastAsia="方正仿宋_GBK"/>
          <w:sz w:val="30"/>
          <w:szCs w:val="30"/>
        </w:rPr>
        <w:t>售电公司</w:t>
      </w:r>
      <w:r>
        <w:rPr>
          <w:rFonts w:eastAsia="方正仿宋_GBK"/>
          <w:sz w:val="30"/>
          <w:szCs w:val="30"/>
          <w:lang w:val="en-US"/>
        </w:rPr>
        <w:t>零售</w:t>
      </w:r>
      <w:r>
        <w:rPr>
          <w:rFonts w:eastAsia="方正仿宋_GBK"/>
          <w:sz w:val="30"/>
          <w:szCs w:val="30"/>
        </w:rPr>
        <w:t>套餐</w:t>
      </w:r>
      <w:r>
        <w:rPr>
          <w:rFonts w:eastAsia="方正仿宋_GBK" w:hint="eastAsia"/>
          <w:sz w:val="30"/>
          <w:szCs w:val="30"/>
          <w:lang w:val="en-US"/>
        </w:rPr>
        <w:t>产品</w:t>
      </w:r>
      <w:r>
        <w:rPr>
          <w:rFonts w:eastAsia="方正仿宋_GBK"/>
          <w:sz w:val="30"/>
          <w:szCs w:val="30"/>
          <w:lang w:val="en-US"/>
        </w:rPr>
        <w:t>信息</w:t>
      </w:r>
      <w:r>
        <w:rPr>
          <w:rFonts w:eastAsia="方正仿宋_GBK"/>
          <w:sz w:val="30"/>
          <w:szCs w:val="30"/>
        </w:rPr>
        <w:t>。</w:t>
      </w:r>
    </w:p>
    <w:p w14:paraId="3264AB11" w14:textId="77777777" w:rsidR="00000000" w:rsidRDefault="00000000">
      <w:pPr>
        <w:pStyle w:val="ae"/>
        <w:numPr>
          <w:ilvl w:val="0"/>
          <w:numId w:val="6"/>
        </w:numPr>
        <w:spacing w:line="578" w:lineRule="exact"/>
        <w:ind w:firstLine="600"/>
        <w:textAlignment w:val="auto"/>
        <w:rPr>
          <w:rFonts w:eastAsia="方正仿宋_GBK"/>
          <w:sz w:val="30"/>
          <w:szCs w:val="30"/>
        </w:rPr>
      </w:pPr>
      <w:r>
        <w:rPr>
          <w:rFonts w:eastAsia="方正仿宋_GBK"/>
          <w:sz w:val="30"/>
          <w:szCs w:val="30"/>
        </w:rPr>
        <w:t>与其他市场</w:t>
      </w:r>
      <w:r>
        <w:rPr>
          <w:rFonts w:eastAsia="方正仿宋_GBK" w:hint="eastAsia"/>
          <w:sz w:val="30"/>
          <w:szCs w:val="30"/>
        </w:rPr>
        <w:t>经营</w:t>
      </w:r>
      <w:r>
        <w:rPr>
          <w:rFonts w:eastAsia="方正仿宋_GBK"/>
          <w:sz w:val="30"/>
          <w:szCs w:val="30"/>
        </w:rPr>
        <w:t>主体之间的</w:t>
      </w:r>
      <w:r>
        <w:rPr>
          <w:rFonts w:eastAsia="方正仿宋_GBK" w:hint="eastAsia"/>
          <w:sz w:val="30"/>
          <w:szCs w:val="30"/>
          <w:lang w:val="en-US"/>
        </w:rPr>
        <w:t>股权</w:t>
      </w:r>
      <w:r>
        <w:rPr>
          <w:rFonts w:eastAsia="方正仿宋_GBK"/>
          <w:sz w:val="30"/>
          <w:szCs w:val="30"/>
        </w:rPr>
        <w:t>关联关系信息。</w:t>
      </w:r>
      <w:r>
        <w:rPr>
          <w:rFonts w:eastAsia="方正仿宋_GBK" w:hint="eastAsia"/>
          <w:sz w:val="30"/>
          <w:szCs w:val="30"/>
          <w:lang w:val="en-US"/>
        </w:rPr>
        <w:t xml:space="preserve"> </w:t>
      </w:r>
    </w:p>
    <w:p w14:paraId="5B037235" w14:textId="77777777" w:rsidR="00000000" w:rsidRDefault="00000000">
      <w:pPr>
        <w:pStyle w:val="ae"/>
        <w:numPr>
          <w:ilvl w:val="0"/>
          <w:numId w:val="6"/>
        </w:numPr>
        <w:spacing w:line="578" w:lineRule="exact"/>
        <w:ind w:firstLine="600"/>
        <w:jc w:val="both"/>
        <w:textAlignment w:val="auto"/>
        <w:rPr>
          <w:rFonts w:eastAsia="方正仿宋_GBK"/>
          <w:sz w:val="30"/>
          <w:szCs w:val="30"/>
        </w:rPr>
      </w:pPr>
      <w:r>
        <w:rPr>
          <w:rFonts w:eastAsia="方正仿宋_GBK"/>
          <w:sz w:val="30"/>
          <w:szCs w:val="30"/>
        </w:rPr>
        <w:t>其他政策法规要求向社会公众</w:t>
      </w:r>
      <w:r>
        <w:rPr>
          <w:rFonts w:eastAsia="方正仿宋_GBK" w:hint="eastAsia"/>
          <w:sz w:val="30"/>
          <w:szCs w:val="30"/>
          <w:lang w:val="en-US"/>
        </w:rPr>
        <w:t>披露</w:t>
      </w:r>
      <w:r>
        <w:rPr>
          <w:rFonts w:eastAsia="方正仿宋_GBK"/>
          <w:sz w:val="30"/>
          <w:szCs w:val="30"/>
        </w:rPr>
        <w:t>的信息。</w:t>
      </w:r>
    </w:p>
    <w:p w14:paraId="2E413C96"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售电公司应当披露的公开信息包括：</w:t>
      </w:r>
    </w:p>
    <w:p w14:paraId="17BE1E76" w14:textId="77777777" w:rsidR="00000000" w:rsidRDefault="00000000">
      <w:pPr>
        <w:pStyle w:val="ae"/>
        <w:numPr>
          <w:ilvl w:val="0"/>
          <w:numId w:val="7"/>
        </w:numPr>
        <w:spacing w:line="578" w:lineRule="exact"/>
        <w:ind w:firstLine="600"/>
        <w:textAlignment w:val="auto"/>
        <w:rPr>
          <w:rFonts w:eastAsia="方正仿宋_GBK"/>
          <w:sz w:val="30"/>
          <w:szCs w:val="30"/>
          <w:lang w:val="en-US"/>
        </w:rPr>
      </w:pPr>
      <w:r>
        <w:rPr>
          <w:rFonts w:eastAsia="方正仿宋_GBK"/>
          <w:sz w:val="30"/>
          <w:szCs w:val="30"/>
          <w:lang w:val="en-US"/>
        </w:rPr>
        <w:t>履约保函、保险缴纳</w:t>
      </w:r>
      <w:r>
        <w:rPr>
          <w:rFonts w:eastAsia="方正仿宋_GBK" w:hint="eastAsia"/>
          <w:sz w:val="30"/>
          <w:szCs w:val="30"/>
          <w:lang w:val="en-US"/>
        </w:rPr>
        <w:t>金额、有效期等</w:t>
      </w:r>
      <w:r>
        <w:rPr>
          <w:rFonts w:eastAsia="方正仿宋_GBK"/>
          <w:sz w:val="30"/>
          <w:szCs w:val="30"/>
          <w:lang w:val="en-US"/>
        </w:rPr>
        <w:t>信息。</w:t>
      </w:r>
    </w:p>
    <w:p w14:paraId="73A351C8" w14:textId="77777777" w:rsidR="00000000" w:rsidRDefault="00000000">
      <w:pPr>
        <w:pStyle w:val="ae"/>
        <w:numPr>
          <w:ilvl w:val="0"/>
          <w:numId w:val="7"/>
        </w:numPr>
        <w:spacing w:line="578" w:lineRule="exact"/>
        <w:ind w:firstLine="600"/>
        <w:textAlignment w:val="auto"/>
        <w:rPr>
          <w:rFonts w:eastAsia="方正仿宋_GBK"/>
          <w:sz w:val="30"/>
          <w:szCs w:val="30"/>
          <w:lang w:val="en-US"/>
        </w:rPr>
      </w:pPr>
      <w:r>
        <w:rPr>
          <w:rFonts w:eastAsia="方正仿宋_GBK"/>
          <w:sz w:val="30"/>
          <w:szCs w:val="30"/>
        </w:rPr>
        <w:t>拥有配电网运营权的售电公司应当披露电力业务许可证（供电类）编号、配电网电压等级、配电区域、配电价格等信息。</w:t>
      </w:r>
    </w:p>
    <w:p w14:paraId="5B855958" w14:textId="77777777" w:rsidR="00000000" w:rsidRDefault="00000000">
      <w:pPr>
        <w:pStyle w:val="ae"/>
        <w:numPr>
          <w:ilvl w:val="0"/>
          <w:numId w:val="7"/>
        </w:numPr>
        <w:spacing w:line="578" w:lineRule="exact"/>
        <w:ind w:firstLine="600"/>
        <w:textAlignment w:val="auto"/>
        <w:rPr>
          <w:rFonts w:eastAsia="方正仿宋_GBK"/>
          <w:sz w:val="30"/>
          <w:szCs w:val="30"/>
          <w:lang w:val="en-US"/>
        </w:rPr>
      </w:pPr>
      <w:r>
        <w:rPr>
          <w:rFonts w:eastAsia="方正仿宋_GBK"/>
          <w:sz w:val="30"/>
          <w:szCs w:val="30"/>
        </w:rPr>
        <w:t>财务审计报告</w:t>
      </w:r>
      <w:r>
        <w:rPr>
          <w:rFonts w:eastAsia="方正仿宋_GBK" w:hint="eastAsia"/>
          <w:sz w:val="30"/>
          <w:szCs w:val="30"/>
        </w:rPr>
        <w:t>（</w:t>
      </w:r>
      <w:r>
        <w:rPr>
          <w:rFonts w:eastAsia="方正仿宋_GBK" w:hint="eastAsia"/>
          <w:sz w:val="30"/>
          <w:szCs w:val="30"/>
          <w:lang w:val="en-US"/>
        </w:rPr>
        <w:t>如有</w:t>
      </w:r>
      <w:r>
        <w:rPr>
          <w:rFonts w:eastAsia="方正仿宋_GBK" w:hint="eastAsia"/>
          <w:sz w:val="30"/>
          <w:szCs w:val="30"/>
        </w:rPr>
        <w:t>）。</w:t>
      </w:r>
    </w:p>
    <w:p w14:paraId="25C17031"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售电公司应当向特定</w:t>
      </w:r>
      <w:r>
        <w:rPr>
          <w:rFonts w:eastAsia="方正仿宋_GBK" w:hint="eastAsia"/>
          <w:sz w:val="30"/>
          <w:szCs w:val="30"/>
        </w:rPr>
        <w:t>市场成员</w:t>
      </w:r>
      <w:r>
        <w:rPr>
          <w:rFonts w:eastAsia="方正仿宋_GBK"/>
          <w:sz w:val="30"/>
          <w:szCs w:val="30"/>
        </w:rPr>
        <w:t>披露</w:t>
      </w:r>
      <w:r>
        <w:rPr>
          <w:rFonts w:eastAsia="方正仿宋_GBK" w:hint="eastAsia"/>
          <w:sz w:val="30"/>
          <w:szCs w:val="30"/>
        </w:rPr>
        <w:t>的特定信息</w:t>
      </w:r>
      <w:r>
        <w:rPr>
          <w:rFonts w:eastAsia="方正仿宋_GBK"/>
          <w:sz w:val="30"/>
          <w:szCs w:val="30"/>
        </w:rPr>
        <w:t>包括：</w:t>
      </w:r>
    </w:p>
    <w:p w14:paraId="08F9DEDF" w14:textId="77777777" w:rsidR="00000000" w:rsidRDefault="00000000">
      <w:pPr>
        <w:pStyle w:val="ae"/>
        <w:numPr>
          <w:ilvl w:val="0"/>
          <w:numId w:val="8"/>
        </w:numPr>
        <w:spacing w:line="578" w:lineRule="exact"/>
        <w:ind w:firstLine="600"/>
        <w:textAlignment w:val="auto"/>
        <w:rPr>
          <w:rFonts w:eastAsia="方正仿宋_GBK" w:hint="eastAsia"/>
          <w:sz w:val="30"/>
          <w:szCs w:val="30"/>
          <w:lang w:val="en-US"/>
        </w:rPr>
      </w:pPr>
      <w:r>
        <w:rPr>
          <w:rFonts w:eastAsia="方正仿宋_GBK" w:hint="eastAsia"/>
          <w:sz w:val="30"/>
          <w:szCs w:val="30"/>
          <w:lang w:val="en-US"/>
        </w:rPr>
        <w:lastRenderedPageBreak/>
        <w:t>市场交易申报信息。</w:t>
      </w:r>
    </w:p>
    <w:p w14:paraId="74E7C708" w14:textId="77777777" w:rsidR="00000000" w:rsidRDefault="00000000">
      <w:pPr>
        <w:pStyle w:val="ae"/>
        <w:numPr>
          <w:ilvl w:val="0"/>
          <w:numId w:val="8"/>
        </w:numPr>
        <w:spacing w:line="578" w:lineRule="exact"/>
        <w:ind w:firstLine="600"/>
        <w:textAlignment w:val="auto"/>
        <w:rPr>
          <w:rFonts w:eastAsia="方正仿宋_GBK"/>
          <w:sz w:val="30"/>
          <w:szCs w:val="30"/>
          <w:lang w:val="en-US"/>
        </w:rPr>
      </w:pPr>
      <w:r>
        <w:rPr>
          <w:rFonts w:eastAsia="方正仿宋_GBK" w:hint="eastAsia"/>
          <w:sz w:val="30"/>
          <w:szCs w:val="30"/>
          <w:lang w:val="en-US"/>
        </w:rPr>
        <w:t>与代理用户签订的购售电合同信息或者协议信息。</w:t>
      </w:r>
    </w:p>
    <w:p w14:paraId="7ACB7CAF" w14:textId="77777777" w:rsidR="00000000" w:rsidRDefault="00000000">
      <w:pPr>
        <w:pStyle w:val="ae"/>
        <w:numPr>
          <w:ilvl w:val="0"/>
          <w:numId w:val="8"/>
        </w:numPr>
        <w:spacing w:line="578" w:lineRule="exact"/>
        <w:ind w:firstLine="600"/>
        <w:textAlignment w:val="auto"/>
        <w:rPr>
          <w:rFonts w:eastAsia="方正仿宋_GBK"/>
          <w:sz w:val="30"/>
          <w:szCs w:val="30"/>
          <w:lang w:val="en-US"/>
        </w:rPr>
      </w:pPr>
      <w:r>
        <w:rPr>
          <w:rFonts w:eastAsia="方正仿宋_GBK" w:hint="eastAsia"/>
          <w:sz w:val="30"/>
          <w:szCs w:val="30"/>
          <w:lang w:val="en-US"/>
        </w:rPr>
        <w:t>与发电企业签订的交易合同信息。</w:t>
      </w:r>
    </w:p>
    <w:p w14:paraId="6B7B2C4C" w14:textId="77777777" w:rsidR="00000000" w:rsidRDefault="00000000">
      <w:pPr>
        <w:pStyle w:val="ae"/>
        <w:numPr>
          <w:ilvl w:val="0"/>
          <w:numId w:val="8"/>
        </w:numPr>
        <w:spacing w:line="578" w:lineRule="exact"/>
        <w:ind w:firstLine="600"/>
        <w:textAlignment w:val="auto"/>
        <w:rPr>
          <w:rFonts w:eastAsia="方正仿宋_GBK"/>
          <w:sz w:val="30"/>
          <w:szCs w:val="30"/>
          <w:lang w:val="en-US"/>
        </w:rPr>
      </w:pPr>
      <w:r>
        <w:rPr>
          <w:rFonts w:eastAsia="方正仿宋_GBK" w:hint="eastAsia"/>
          <w:sz w:val="30"/>
          <w:szCs w:val="30"/>
          <w:lang w:val="en-US"/>
        </w:rPr>
        <w:t>售电公司批发侧月度结算电量、结算均价。</w:t>
      </w:r>
    </w:p>
    <w:p w14:paraId="6F5F6102" w14:textId="77777777" w:rsidR="00000000" w:rsidRDefault="00000000">
      <w:pPr>
        <w:pStyle w:val="ae"/>
        <w:numPr>
          <w:ilvl w:val="0"/>
          <w:numId w:val="8"/>
        </w:numPr>
        <w:spacing w:line="578" w:lineRule="exact"/>
        <w:ind w:firstLine="600"/>
        <w:textAlignment w:val="auto"/>
        <w:rPr>
          <w:rFonts w:eastAsia="方正仿宋_GBK"/>
          <w:sz w:val="30"/>
          <w:szCs w:val="30"/>
          <w:lang w:val="en-US"/>
        </w:rPr>
      </w:pPr>
      <w:r>
        <w:rPr>
          <w:rFonts w:eastAsia="方正仿宋_GBK" w:hint="eastAsia"/>
          <w:sz w:val="30"/>
          <w:szCs w:val="30"/>
          <w:lang w:val="en-US"/>
        </w:rPr>
        <w:t>可参与系统调节的响应能力和响应方式等。</w:t>
      </w:r>
    </w:p>
    <w:p w14:paraId="39197E3E" w14:textId="77777777" w:rsidR="00000000" w:rsidRDefault="00000000">
      <w:pPr>
        <w:pStyle w:val="ac"/>
        <w:spacing w:beforeLines="0" w:before="0" w:line="578" w:lineRule="exact"/>
        <w:ind w:left="0" w:firstLine="0"/>
        <w:textAlignment w:val="auto"/>
        <w:rPr>
          <w:rFonts w:ascii="方正楷体_GBK" w:hAnsi="方正楷体_GBK"/>
          <w:sz w:val="30"/>
          <w:szCs w:val="30"/>
        </w:rPr>
      </w:pPr>
      <w:bookmarkStart w:id="5" w:name="_Toc22631713"/>
      <w:r>
        <w:rPr>
          <w:rFonts w:ascii="方正楷体_GBK" w:hAnsi="方正楷体_GBK"/>
          <w:sz w:val="30"/>
          <w:szCs w:val="30"/>
        </w:rPr>
        <w:t>第三节 电力用户</w:t>
      </w:r>
      <w:bookmarkEnd w:id="5"/>
    </w:p>
    <w:p w14:paraId="220CD562"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电力用户应当披露的公众信息包括：</w:t>
      </w:r>
    </w:p>
    <w:p w14:paraId="6162E7AB" w14:textId="77777777" w:rsidR="00000000" w:rsidRDefault="00000000">
      <w:pPr>
        <w:pStyle w:val="ae"/>
        <w:numPr>
          <w:ilvl w:val="0"/>
          <w:numId w:val="9"/>
        </w:numPr>
        <w:spacing w:line="578" w:lineRule="exact"/>
        <w:ind w:firstLine="600"/>
        <w:textAlignment w:val="auto"/>
        <w:rPr>
          <w:rFonts w:eastAsia="方正仿宋_GBK"/>
          <w:sz w:val="30"/>
          <w:szCs w:val="30"/>
        </w:rPr>
      </w:pPr>
      <w:r>
        <w:rPr>
          <w:rFonts w:eastAsia="方正仿宋_GBK"/>
          <w:sz w:val="30"/>
          <w:szCs w:val="30"/>
        </w:rPr>
        <w:t>企业全称、企业性质、行业分类、用户类别、工商注册时间、统一社会信用代码、法定代表人、联系方式、</w:t>
      </w:r>
      <w:r>
        <w:rPr>
          <w:rFonts w:eastAsia="方正仿宋_GBK" w:hint="eastAsia"/>
          <w:sz w:val="30"/>
          <w:szCs w:val="30"/>
          <w:lang w:val="en-US"/>
        </w:rPr>
        <w:t>经营范围</w:t>
      </w:r>
      <w:r>
        <w:rPr>
          <w:rFonts w:eastAsia="方正仿宋_GBK"/>
          <w:sz w:val="30"/>
          <w:szCs w:val="30"/>
        </w:rPr>
        <w:t>、所属行业等。</w:t>
      </w:r>
    </w:p>
    <w:p w14:paraId="2A5E6782" w14:textId="77777777" w:rsidR="00000000" w:rsidRDefault="00000000">
      <w:pPr>
        <w:pStyle w:val="ae"/>
        <w:numPr>
          <w:ilvl w:val="0"/>
          <w:numId w:val="9"/>
        </w:numPr>
        <w:spacing w:line="578" w:lineRule="exact"/>
        <w:ind w:firstLine="600"/>
        <w:textAlignment w:val="auto"/>
        <w:rPr>
          <w:rFonts w:eastAsia="方正仿宋_GBK"/>
          <w:sz w:val="30"/>
          <w:szCs w:val="30"/>
        </w:rPr>
      </w:pPr>
      <w:r>
        <w:rPr>
          <w:rFonts w:eastAsia="方正仿宋_GBK"/>
          <w:sz w:val="30"/>
          <w:szCs w:val="30"/>
        </w:rPr>
        <w:t>企业变更情况，包括</w:t>
      </w:r>
      <w:r>
        <w:rPr>
          <w:rFonts w:eastAsia="方正仿宋_GBK"/>
          <w:sz w:val="30"/>
          <w:szCs w:val="30"/>
          <w:lang w:val="en-US"/>
        </w:rPr>
        <w:t>企业更名或法定代表人变更，</w:t>
      </w:r>
      <w:r>
        <w:rPr>
          <w:rFonts w:eastAsia="方正仿宋_GBK"/>
          <w:sz w:val="30"/>
          <w:szCs w:val="30"/>
        </w:rPr>
        <w:t>企业</w:t>
      </w:r>
      <w:r>
        <w:rPr>
          <w:rFonts w:eastAsia="方正仿宋_GBK"/>
          <w:sz w:val="30"/>
          <w:szCs w:val="30"/>
          <w:lang w:val="en-US"/>
        </w:rPr>
        <w:t>增</w:t>
      </w:r>
      <w:r>
        <w:rPr>
          <w:rFonts w:eastAsia="方正仿宋_GBK"/>
          <w:sz w:val="30"/>
          <w:szCs w:val="30"/>
        </w:rPr>
        <w:t>减资、合并、分立、解散及申请破产的决定，依法进入破产程序、被责令关闭等重大经营信息。</w:t>
      </w:r>
    </w:p>
    <w:p w14:paraId="02B5BEA5" w14:textId="77777777" w:rsidR="00000000" w:rsidRDefault="00000000">
      <w:pPr>
        <w:pStyle w:val="ae"/>
        <w:numPr>
          <w:ilvl w:val="0"/>
          <w:numId w:val="9"/>
        </w:numPr>
        <w:spacing w:line="578" w:lineRule="exact"/>
        <w:ind w:firstLine="600"/>
        <w:textAlignment w:val="auto"/>
        <w:rPr>
          <w:rFonts w:eastAsia="方正仿宋_GBK"/>
          <w:sz w:val="30"/>
          <w:szCs w:val="30"/>
        </w:rPr>
      </w:pPr>
      <w:r>
        <w:rPr>
          <w:rFonts w:eastAsia="方正仿宋_GBK"/>
          <w:sz w:val="30"/>
          <w:szCs w:val="30"/>
        </w:rPr>
        <w:t>与其他市场</w:t>
      </w:r>
      <w:r>
        <w:rPr>
          <w:rFonts w:eastAsia="方正仿宋_GBK" w:hint="eastAsia"/>
          <w:sz w:val="30"/>
          <w:szCs w:val="30"/>
        </w:rPr>
        <w:t>经营</w:t>
      </w:r>
      <w:r>
        <w:rPr>
          <w:rFonts w:eastAsia="方正仿宋_GBK"/>
          <w:sz w:val="30"/>
          <w:szCs w:val="30"/>
        </w:rPr>
        <w:t>主体之间的</w:t>
      </w:r>
      <w:r>
        <w:rPr>
          <w:rFonts w:eastAsia="方正仿宋_GBK" w:hint="eastAsia"/>
          <w:sz w:val="30"/>
          <w:szCs w:val="30"/>
          <w:lang w:val="en-US"/>
        </w:rPr>
        <w:t>股权</w:t>
      </w:r>
      <w:r>
        <w:rPr>
          <w:rFonts w:eastAsia="方正仿宋_GBK"/>
          <w:sz w:val="30"/>
          <w:szCs w:val="30"/>
        </w:rPr>
        <w:t>关联关系信息。</w:t>
      </w:r>
    </w:p>
    <w:p w14:paraId="115F804F" w14:textId="77777777" w:rsidR="00000000" w:rsidRDefault="00000000">
      <w:pPr>
        <w:pStyle w:val="ae"/>
        <w:numPr>
          <w:ilvl w:val="0"/>
          <w:numId w:val="9"/>
        </w:numPr>
        <w:spacing w:line="578" w:lineRule="exact"/>
        <w:ind w:firstLine="600"/>
        <w:textAlignment w:val="auto"/>
        <w:rPr>
          <w:rFonts w:eastAsia="方正仿宋_GBK"/>
          <w:sz w:val="30"/>
          <w:szCs w:val="30"/>
        </w:rPr>
      </w:pPr>
      <w:r>
        <w:rPr>
          <w:rFonts w:eastAsia="方正仿宋_GBK"/>
          <w:sz w:val="30"/>
          <w:szCs w:val="30"/>
        </w:rPr>
        <w:t>其他政策法规要求向社会公众</w:t>
      </w:r>
      <w:r>
        <w:rPr>
          <w:rFonts w:eastAsia="方正仿宋_GBK"/>
          <w:sz w:val="30"/>
          <w:szCs w:val="30"/>
          <w:lang w:val="en-US"/>
        </w:rPr>
        <w:t>披露</w:t>
      </w:r>
      <w:r>
        <w:rPr>
          <w:rFonts w:eastAsia="方正仿宋_GBK"/>
          <w:sz w:val="30"/>
          <w:szCs w:val="30"/>
        </w:rPr>
        <w:t>的信息。</w:t>
      </w:r>
    </w:p>
    <w:p w14:paraId="17CA0B4E" w14:textId="77777777" w:rsidR="00000000" w:rsidRDefault="00000000">
      <w:pPr>
        <w:pStyle w:val="ad"/>
        <w:numPr>
          <w:ilvl w:val="0"/>
          <w:numId w:val="2"/>
        </w:numPr>
        <w:spacing w:line="578" w:lineRule="exact"/>
        <w:textAlignment w:val="auto"/>
        <w:rPr>
          <w:rFonts w:eastAsia="方正仿宋_GBK"/>
          <w:sz w:val="30"/>
          <w:szCs w:val="30"/>
        </w:rPr>
      </w:pPr>
      <w:r>
        <w:rPr>
          <w:rFonts w:eastAsia="方正仿宋_GBK"/>
          <w:sz w:val="30"/>
          <w:szCs w:val="30"/>
        </w:rPr>
        <w:t>电力用户应当披露的公开信息包括：</w:t>
      </w:r>
    </w:p>
    <w:p w14:paraId="3D206715" w14:textId="77777777" w:rsidR="00000000" w:rsidRDefault="00000000">
      <w:pPr>
        <w:pStyle w:val="ae"/>
        <w:numPr>
          <w:ilvl w:val="0"/>
          <w:numId w:val="10"/>
        </w:numPr>
        <w:spacing w:line="578" w:lineRule="exact"/>
        <w:ind w:firstLine="600"/>
        <w:textAlignment w:val="auto"/>
        <w:rPr>
          <w:rFonts w:eastAsia="方正仿宋_GBK"/>
          <w:sz w:val="30"/>
          <w:szCs w:val="30"/>
          <w:lang w:val="en-US"/>
        </w:rPr>
      </w:pPr>
      <w:r>
        <w:rPr>
          <w:rFonts w:eastAsia="方正仿宋_GBK"/>
          <w:sz w:val="30"/>
          <w:szCs w:val="30"/>
          <w:lang w:val="en-US"/>
        </w:rPr>
        <w:t>企业用电类别、接入地</w:t>
      </w:r>
      <w:r>
        <w:rPr>
          <w:rFonts w:eastAsia="方正仿宋_GBK" w:hint="eastAsia"/>
          <w:sz w:val="30"/>
          <w:szCs w:val="30"/>
          <w:lang w:val="en-US"/>
        </w:rPr>
        <w:t>市</w:t>
      </w:r>
      <w:r>
        <w:rPr>
          <w:rFonts w:eastAsia="方正仿宋_GBK"/>
          <w:sz w:val="30"/>
          <w:szCs w:val="30"/>
          <w:lang w:val="en-US"/>
        </w:rPr>
        <w:t>、用电电压等级、自备电源（如有）、变压器报装容量以及最大需量等。</w:t>
      </w:r>
    </w:p>
    <w:p w14:paraId="1F1F6FDD" w14:textId="77777777" w:rsidR="00000000" w:rsidRDefault="00000000">
      <w:pPr>
        <w:pStyle w:val="ae"/>
        <w:numPr>
          <w:ilvl w:val="0"/>
          <w:numId w:val="10"/>
        </w:numPr>
        <w:spacing w:line="578" w:lineRule="exact"/>
        <w:ind w:firstLine="600"/>
        <w:textAlignment w:val="auto"/>
        <w:rPr>
          <w:rFonts w:eastAsia="方正仿宋_GBK"/>
          <w:sz w:val="30"/>
          <w:szCs w:val="30"/>
          <w:lang w:val="en-US"/>
        </w:rPr>
      </w:pPr>
      <w:r>
        <w:rPr>
          <w:rFonts w:eastAsia="方正仿宋_GBK"/>
          <w:sz w:val="30"/>
          <w:szCs w:val="30"/>
          <w:lang w:val="en-US"/>
        </w:rPr>
        <w:t>配建储能信息（如有）。</w:t>
      </w:r>
    </w:p>
    <w:p w14:paraId="141345F5" w14:textId="77777777" w:rsidR="00000000" w:rsidRDefault="00000000">
      <w:pPr>
        <w:pStyle w:val="ad"/>
        <w:numPr>
          <w:ilvl w:val="0"/>
          <w:numId w:val="2"/>
        </w:numPr>
        <w:spacing w:line="578" w:lineRule="exact"/>
        <w:ind w:firstLine="600"/>
        <w:textAlignment w:val="auto"/>
        <w:rPr>
          <w:rFonts w:eastAsia="方正仿宋_GBK"/>
          <w:sz w:val="30"/>
          <w:szCs w:val="30"/>
        </w:rPr>
      </w:pPr>
      <w:r>
        <w:rPr>
          <w:rFonts w:eastAsia="方正仿宋_GBK"/>
          <w:sz w:val="30"/>
          <w:szCs w:val="30"/>
        </w:rPr>
        <w:t>电力用户应当向特定</w:t>
      </w:r>
      <w:r>
        <w:rPr>
          <w:rFonts w:eastAsia="方正仿宋_GBK" w:hint="eastAsia"/>
          <w:sz w:val="30"/>
          <w:szCs w:val="30"/>
        </w:rPr>
        <w:t>市场成员</w:t>
      </w:r>
      <w:r>
        <w:rPr>
          <w:rFonts w:eastAsia="方正仿宋_GBK"/>
          <w:sz w:val="30"/>
          <w:szCs w:val="30"/>
        </w:rPr>
        <w:t>披露</w:t>
      </w:r>
      <w:r>
        <w:rPr>
          <w:rFonts w:eastAsia="方正仿宋_GBK" w:hint="eastAsia"/>
          <w:sz w:val="30"/>
          <w:szCs w:val="30"/>
        </w:rPr>
        <w:t>的特定信息</w:t>
      </w:r>
      <w:r>
        <w:rPr>
          <w:rFonts w:eastAsia="方正仿宋_GBK"/>
          <w:sz w:val="30"/>
          <w:szCs w:val="30"/>
        </w:rPr>
        <w:t>包括：</w:t>
      </w:r>
    </w:p>
    <w:p w14:paraId="426F8538" w14:textId="77777777" w:rsidR="00000000" w:rsidRDefault="00000000">
      <w:pPr>
        <w:pStyle w:val="ae"/>
        <w:numPr>
          <w:ilvl w:val="0"/>
          <w:numId w:val="11"/>
        </w:numPr>
        <w:spacing w:line="578" w:lineRule="exact"/>
        <w:ind w:firstLine="600"/>
        <w:textAlignment w:val="auto"/>
        <w:rPr>
          <w:rFonts w:eastAsia="方正仿宋_GBK"/>
          <w:sz w:val="30"/>
          <w:szCs w:val="30"/>
        </w:rPr>
      </w:pPr>
      <w:r>
        <w:rPr>
          <w:rFonts w:eastAsia="方正仿宋_GBK" w:hint="eastAsia"/>
          <w:sz w:val="30"/>
          <w:szCs w:val="30"/>
          <w:lang w:val="en-US"/>
        </w:rPr>
        <w:t>市场交易申报信息。</w:t>
      </w:r>
    </w:p>
    <w:p w14:paraId="4B569E8B" w14:textId="77777777" w:rsidR="00000000" w:rsidRDefault="00000000">
      <w:pPr>
        <w:pStyle w:val="ae"/>
        <w:numPr>
          <w:ilvl w:val="0"/>
          <w:numId w:val="11"/>
        </w:numPr>
        <w:spacing w:line="578" w:lineRule="exact"/>
        <w:ind w:firstLine="600"/>
        <w:textAlignment w:val="auto"/>
        <w:rPr>
          <w:rFonts w:eastAsia="方正仿宋_GBK"/>
          <w:sz w:val="30"/>
          <w:szCs w:val="30"/>
        </w:rPr>
      </w:pPr>
      <w:r>
        <w:rPr>
          <w:rFonts w:eastAsia="方正仿宋_GBK" w:hint="eastAsia"/>
          <w:sz w:val="30"/>
          <w:szCs w:val="30"/>
          <w:lang w:val="en-US"/>
        </w:rPr>
        <w:lastRenderedPageBreak/>
        <w:t>与发电企业、售电公司签订的购售电合同信息或协议信息</w:t>
      </w:r>
      <w:r>
        <w:rPr>
          <w:rFonts w:eastAsia="方正仿宋_GBK" w:hint="eastAsia"/>
          <w:sz w:val="30"/>
          <w:szCs w:val="30"/>
        </w:rPr>
        <w:t>。</w:t>
      </w:r>
    </w:p>
    <w:p w14:paraId="550D153C" w14:textId="77777777" w:rsidR="00000000" w:rsidRDefault="00000000">
      <w:pPr>
        <w:pStyle w:val="ae"/>
        <w:numPr>
          <w:ilvl w:val="0"/>
          <w:numId w:val="11"/>
        </w:numPr>
        <w:spacing w:line="578" w:lineRule="exact"/>
        <w:ind w:firstLine="600"/>
        <w:textAlignment w:val="auto"/>
        <w:rPr>
          <w:rFonts w:eastAsia="方正仿宋_GBK"/>
          <w:sz w:val="30"/>
          <w:szCs w:val="30"/>
        </w:rPr>
      </w:pPr>
      <w:r>
        <w:rPr>
          <w:rFonts w:eastAsia="方正仿宋_GBK" w:hint="eastAsia"/>
          <w:sz w:val="30"/>
          <w:szCs w:val="30"/>
          <w:lang w:val="en-US"/>
        </w:rPr>
        <w:t>企业</w:t>
      </w:r>
      <w:r>
        <w:rPr>
          <w:rFonts w:eastAsia="方正仿宋_GBK"/>
          <w:sz w:val="30"/>
          <w:szCs w:val="30"/>
        </w:rPr>
        <w:t>用电信息，包括用电户号、用电户名、结算户号、</w:t>
      </w:r>
      <w:r>
        <w:rPr>
          <w:rFonts w:eastAsia="方正仿宋_GBK" w:hint="eastAsia"/>
          <w:sz w:val="30"/>
          <w:szCs w:val="30"/>
          <w:lang w:val="en-US"/>
        </w:rPr>
        <w:t>用</w:t>
      </w:r>
      <w:r>
        <w:rPr>
          <w:rFonts w:eastAsia="方正仿宋_GBK"/>
          <w:sz w:val="30"/>
          <w:szCs w:val="30"/>
        </w:rPr>
        <w:t>电量</w:t>
      </w:r>
      <w:r>
        <w:rPr>
          <w:rFonts w:eastAsia="方正仿宋_GBK" w:hint="eastAsia"/>
          <w:sz w:val="30"/>
          <w:szCs w:val="30"/>
          <w:lang w:val="en-US"/>
        </w:rPr>
        <w:t>及</w:t>
      </w:r>
      <w:r>
        <w:rPr>
          <w:rFonts w:eastAsia="方正仿宋_GBK"/>
          <w:sz w:val="30"/>
          <w:szCs w:val="30"/>
        </w:rPr>
        <w:t>分时用电数据、计量点信息等。</w:t>
      </w:r>
    </w:p>
    <w:p w14:paraId="71F4775C" w14:textId="77777777" w:rsidR="00000000" w:rsidRDefault="00000000">
      <w:pPr>
        <w:pStyle w:val="ae"/>
        <w:numPr>
          <w:ilvl w:val="0"/>
          <w:numId w:val="11"/>
        </w:numPr>
        <w:spacing w:line="578" w:lineRule="exact"/>
        <w:ind w:firstLine="600"/>
        <w:textAlignment w:val="auto"/>
        <w:rPr>
          <w:rFonts w:eastAsia="方正仿宋_GBK"/>
          <w:sz w:val="30"/>
          <w:szCs w:val="30"/>
        </w:rPr>
      </w:pPr>
      <w:r>
        <w:rPr>
          <w:rFonts w:eastAsia="方正仿宋_GBK"/>
          <w:sz w:val="30"/>
          <w:szCs w:val="30"/>
        </w:rPr>
        <w:t>可参与系统调节的响应能力和响应方式等。</w:t>
      </w:r>
    </w:p>
    <w:p w14:paraId="4A93F916" w14:textId="77777777" w:rsidR="00000000" w:rsidRDefault="00000000">
      <w:pPr>
        <w:pStyle w:val="ae"/>
        <w:numPr>
          <w:ilvl w:val="0"/>
          <w:numId w:val="11"/>
        </w:numPr>
        <w:spacing w:line="578" w:lineRule="exact"/>
        <w:ind w:firstLine="600"/>
        <w:textAlignment w:val="auto"/>
        <w:rPr>
          <w:rFonts w:eastAsia="方正仿宋_GBK"/>
          <w:sz w:val="30"/>
          <w:szCs w:val="30"/>
        </w:rPr>
      </w:pPr>
      <w:r>
        <w:rPr>
          <w:rFonts w:ascii="方正仿宋_GBK" w:eastAsia="方正仿宋_GBK" w:hAnsi="方正仿宋_GBK" w:cs="方正仿宋_GBK" w:hint="eastAsia"/>
          <w:sz w:val="30"/>
          <w:szCs w:val="30"/>
        </w:rPr>
        <w:t>用电需求信息，包括月度、季度、年度的用电需求安排。</w:t>
      </w:r>
    </w:p>
    <w:p w14:paraId="29C793CA" w14:textId="77777777" w:rsidR="00000000" w:rsidRDefault="00000000">
      <w:pPr>
        <w:pStyle w:val="ae"/>
        <w:numPr>
          <w:ilvl w:val="0"/>
          <w:numId w:val="11"/>
        </w:numPr>
        <w:spacing w:line="578" w:lineRule="exact"/>
        <w:ind w:firstLine="600"/>
        <w:textAlignment w:val="auto"/>
        <w:rPr>
          <w:rFonts w:eastAsia="方正仿宋_GBK"/>
          <w:sz w:val="30"/>
          <w:szCs w:val="30"/>
        </w:rPr>
      </w:pPr>
      <w:r>
        <w:rPr>
          <w:rFonts w:ascii="方正仿宋_GBK" w:eastAsia="方正仿宋_GBK" w:hAnsi="方正仿宋_GBK" w:cs="方正仿宋_GBK" w:hint="eastAsia"/>
          <w:sz w:val="30"/>
          <w:szCs w:val="30"/>
        </w:rPr>
        <w:t>大型电力用户计划检修信息。</w:t>
      </w:r>
    </w:p>
    <w:p w14:paraId="687D7B35" w14:textId="77777777" w:rsidR="00000000" w:rsidRDefault="00000000">
      <w:pPr>
        <w:pStyle w:val="ac"/>
        <w:spacing w:beforeLines="0" w:before="0" w:line="578" w:lineRule="exact"/>
        <w:ind w:left="0" w:firstLine="0"/>
        <w:textAlignment w:val="auto"/>
        <w:rPr>
          <w:rFonts w:ascii="方正楷体_GBK" w:hAnsi="方正楷体_GBK"/>
          <w:sz w:val="30"/>
          <w:szCs w:val="30"/>
        </w:rPr>
      </w:pPr>
      <w:bookmarkStart w:id="6" w:name="_Toc22631714"/>
      <w:r>
        <w:rPr>
          <w:rFonts w:ascii="方正楷体_GBK" w:hAnsi="方正楷体_GBK"/>
          <w:sz w:val="30"/>
          <w:szCs w:val="30"/>
        </w:rPr>
        <w:t>第四节 新型主体</w:t>
      </w:r>
    </w:p>
    <w:p w14:paraId="30EC7D64"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独立储能</w:t>
      </w:r>
      <w:r>
        <w:rPr>
          <w:rFonts w:eastAsia="方正仿宋_GBK"/>
          <w:sz w:val="30"/>
          <w:szCs w:val="30"/>
        </w:rPr>
        <w:t>应当披露的公众信息包括：</w:t>
      </w:r>
    </w:p>
    <w:p w14:paraId="7B9336B2" w14:textId="77777777" w:rsidR="00000000" w:rsidRDefault="00000000">
      <w:pPr>
        <w:pStyle w:val="ae"/>
        <w:numPr>
          <w:ilvl w:val="0"/>
          <w:numId w:val="12"/>
        </w:numPr>
        <w:spacing w:line="578" w:lineRule="exact"/>
        <w:ind w:firstLine="600"/>
        <w:jc w:val="both"/>
        <w:textAlignment w:val="auto"/>
        <w:rPr>
          <w:rFonts w:eastAsia="方正仿宋_GBK"/>
          <w:sz w:val="30"/>
          <w:szCs w:val="30"/>
        </w:rPr>
      </w:pPr>
      <w:r>
        <w:rPr>
          <w:rFonts w:eastAsia="方正仿宋_GBK"/>
          <w:sz w:val="30"/>
          <w:szCs w:val="30"/>
        </w:rPr>
        <w:t>企业全称、企业性质、</w:t>
      </w:r>
      <w:r>
        <w:rPr>
          <w:rFonts w:eastAsia="方正仿宋_GBK" w:hint="eastAsia"/>
          <w:sz w:val="30"/>
          <w:szCs w:val="30"/>
          <w:lang w:val="en-US"/>
        </w:rPr>
        <w:t>额定容量、</w:t>
      </w:r>
      <w:r>
        <w:rPr>
          <w:rFonts w:eastAsia="方正仿宋_GBK"/>
          <w:sz w:val="30"/>
          <w:szCs w:val="30"/>
        </w:rPr>
        <w:t>工商注册时间、统一社会信用代码、股权结构</w:t>
      </w:r>
      <w:r>
        <w:rPr>
          <w:rFonts w:eastAsia="方正仿宋_GBK" w:hint="eastAsia"/>
          <w:sz w:val="30"/>
          <w:szCs w:val="30"/>
        </w:rPr>
        <w:t>、</w:t>
      </w:r>
      <w:r>
        <w:rPr>
          <w:rFonts w:eastAsia="方正仿宋_GBK"/>
          <w:sz w:val="30"/>
          <w:szCs w:val="30"/>
          <w:lang w:val="en-US"/>
        </w:rPr>
        <w:t>经营范围</w:t>
      </w:r>
      <w:r>
        <w:rPr>
          <w:rFonts w:eastAsia="方正仿宋_GBK" w:hint="eastAsia"/>
          <w:sz w:val="30"/>
          <w:szCs w:val="30"/>
          <w:lang w:val="en-US"/>
        </w:rPr>
        <w:t>、</w:t>
      </w:r>
      <w:r>
        <w:rPr>
          <w:rFonts w:eastAsia="方正仿宋_GBK"/>
          <w:sz w:val="30"/>
          <w:szCs w:val="30"/>
        </w:rPr>
        <w:t>法定代表人、联系方式等。</w:t>
      </w:r>
    </w:p>
    <w:p w14:paraId="59A654E8" w14:textId="77777777" w:rsidR="00000000" w:rsidRDefault="00000000">
      <w:pPr>
        <w:pStyle w:val="ae"/>
        <w:numPr>
          <w:ilvl w:val="0"/>
          <w:numId w:val="12"/>
        </w:numPr>
        <w:spacing w:line="578" w:lineRule="exact"/>
        <w:ind w:firstLine="600"/>
        <w:jc w:val="both"/>
        <w:textAlignment w:val="auto"/>
        <w:rPr>
          <w:rFonts w:eastAsia="方正仿宋_GBK"/>
          <w:sz w:val="30"/>
          <w:szCs w:val="30"/>
        </w:rPr>
      </w:pPr>
      <w:r>
        <w:rPr>
          <w:rFonts w:eastAsia="方正仿宋_GBK"/>
          <w:sz w:val="30"/>
          <w:szCs w:val="30"/>
        </w:rPr>
        <w:t>企业变更情况，包括</w:t>
      </w:r>
      <w:r>
        <w:rPr>
          <w:rFonts w:eastAsia="方正仿宋_GBK"/>
          <w:sz w:val="30"/>
          <w:szCs w:val="30"/>
          <w:lang w:val="en-US"/>
        </w:rPr>
        <w:t>企业更名或法定代表人变更</w:t>
      </w:r>
      <w:r>
        <w:rPr>
          <w:rFonts w:eastAsia="方正仿宋_GBK" w:hint="eastAsia"/>
          <w:sz w:val="30"/>
          <w:szCs w:val="30"/>
          <w:lang w:val="en-US"/>
        </w:rPr>
        <w:t>，</w:t>
      </w:r>
      <w:r>
        <w:rPr>
          <w:rFonts w:eastAsia="方正仿宋_GBK"/>
          <w:sz w:val="30"/>
          <w:szCs w:val="30"/>
        </w:rPr>
        <w:t>企业</w:t>
      </w:r>
      <w:r>
        <w:rPr>
          <w:rFonts w:eastAsia="方正仿宋_GBK" w:hint="eastAsia"/>
          <w:sz w:val="30"/>
          <w:szCs w:val="30"/>
          <w:lang w:val="en-US"/>
        </w:rPr>
        <w:t>增</w:t>
      </w:r>
      <w:r>
        <w:rPr>
          <w:rFonts w:eastAsia="方正仿宋_GBK"/>
          <w:sz w:val="30"/>
          <w:szCs w:val="30"/>
        </w:rPr>
        <w:t>减资、合并、分立、解散及申请破产的决定</w:t>
      </w:r>
      <w:r>
        <w:rPr>
          <w:rFonts w:eastAsia="方正仿宋_GBK" w:hint="eastAsia"/>
          <w:sz w:val="30"/>
          <w:szCs w:val="30"/>
        </w:rPr>
        <w:t>，</w:t>
      </w:r>
      <w:r>
        <w:rPr>
          <w:rFonts w:eastAsia="方正仿宋_GBK"/>
          <w:sz w:val="30"/>
          <w:szCs w:val="30"/>
        </w:rPr>
        <w:t>依法进入破产程序、被责令关闭等重大经营信息。</w:t>
      </w:r>
    </w:p>
    <w:p w14:paraId="5D142710" w14:textId="77777777" w:rsidR="00000000" w:rsidRDefault="00000000">
      <w:pPr>
        <w:pStyle w:val="ae"/>
        <w:numPr>
          <w:ilvl w:val="0"/>
          <w:numId w:val="12"/>
        </w:numPr>
        <w:spacing w:line="578" w:lineRule="exact"/>
        <w:ind w:firstLine="600"/>
        <w:textAlignment w:val="auto"/>
        <w:rPr>
          <w:rFonts w:eastAsia="方正仿宋_GBK"/>
          <w:sz w:val="30"/>
          <w:szCs w:val="30"/>
        </w:rPr>
      </w:pPr>
      <w:r>
        <w:rPr>
          <w:rFonts w:eastAsia="方正仿宋_GBK"/>
          <w:sz w:val="30"/>
          <w:szCs w:val="30"/>
        </w:rPr>
        <w:t>与其他市场</w:t>
      </w:r>
      <w:r>
        <w:rPr>
          <w:rFonts w:eastAsia="方正仿宋_GBK" w:hint="eastAsia"/>
          <w:sz w:val="30"/>
          <w:szCs w:val="30"/>
        </w:rPr>
        <w:t>经营</w:t>
      </w:r>
      <w:r>
        <w:rPr>
          <w:rFonts w:eastAsia="方正仿宋_GBK"/>
          <w:sz w:val="30"/>
          <w:szCs w:val="30"/>
        </w:rPr>
        <w:t>主体之间的</w:t>
      </w:r>
      <w:r>
        <w:rPr>
          <w:rFonts w:eastAsia="方正仿宋_GBK" w:hint="eastAsia"/>
          <w:sz w:val="30"/>
          <w:szCs w:val="30"/>
          <w:lang w:val="en-US"/>
        </w:rPr>
        <w:t>股权</w:t>
      </w:r>
      <w:r>
        <w:rPr>
          <w:rFonts w:eastAsia="方正仿宋_GBK"/>
          <w:sz w:val="30"/>
          <w:szCs w:val="30"/>
        </w:rPr>
        <w:t>关联关系信息。</w:t>
      </w:r>
    </w:p>
    <w:p w14:paraId="692B8865" w14:textId="77777777" w:rsidR="00000000" w:rsidRDefault="00000000">
      <w:pPr>
        <w:pStyle w:val="ae"/>
        <w:numPr>
          <w:ilvl w:val="0"/>
          <w:numId w:val="12"/>
        </w:numPr>
        <w:spacing w:line="578" w:lineRule="exact"/>
        <w:ind w:firstLine="600"/>
        <w:jc w:val="both"/>
        <w:textAlignment w:val="auto"/>
        <w:rPr>
          <w:rFonts w:eastAsia="方正仿宋_GBK"/>
          <w:sz w:val="30"/>
          <w:szCs w:val="30"/>
        </w:rPr>
      </w:pPr>
      <w:r>
        <w:rPr>
          <w:rFonts w:eastAsia="方正仿宋_GBK"/>
          <w:sz w:val="30"/>
          <w:szCs w:val="30"/>
        </w:rPr>
        <w:t>其他政策法规要求向社会公众</w:t>
      </w:r>
      <w:r>
        <w:rPr>
          <w:rFonts w:eastAsia="方正仿宋_GBK" w:hint="eastAsia"/>
          <w:sz w:val="30"/>
          <w:szCs w:val="30"/>
          <w:lang w:val="en-US"/>
        </w:rPr>
        <w:t>披露</w:t>
      </w:r>
      <w:r>
        <w:rPr>
          <w:rFonts w:eastAsia="方正仿宋_GBK"/>
          <w:sz w:val="30"/>
          <w:szCs w:val="30"/>
        </w:rPr>
        <w:t>的信息。</w:t>
      </w:r>
    </w:p>
    <w:p w14:paraId="461C86FF"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独立储能</w:t>
      </w:r>
      <w:r>
        <w:rPr>
          <w:rFonts w:eastAsia="方正仿宋_GBK"/>
          <w:sz w:val="30"/>
          <w:szCs w:val="30"/>
        </w:rPr>
        <w:t>应当披露的公开信息包括：</w:t>
      </w:r>
    </w:p>
    <w:p w14:paraId="4F73CB96" w14:textId="77777777" w:rsidR="00000000" w:rsidRDefault="00000000">
      <w:pPr>
        <w:pStyle w:val="ae"/>
        <w:numPr>
          <w:ilvl w:val="0"/>
          <w:numId w:val="13"/>
        </w:numPr>
        <w:spacing w:line="578" w:lineRule="exact"/>
        <w:ind w:firstLine="600"/>
        <w:textAlignment w:val="auto"/>
        <w:rPr>
          <w:rFonts w:eastAsia="方正仿宋_GBK" w:hint="eastAsia"/>
          <w:sz w:val="30"/>
          <w:szCs w:val="30"/>
          <w:lang w:val="en-US"/>
        </w:rPr>
      </w:pPr>
      <w:r>
        <w:rPr>
          <w:rFonts w:eastAsia="方正仿宋_GBK" w:hint="eastAsia"/>
          <w:sz w:val="30"/>
          <w:szCs w:val="30"/>
          <w:lang w:val="en-US"/>
        </w:rPr>
        <w:t>调度名称、调度管辖关系、投运日期、接入电压等级、机组技术类型（电化学、压缩空气等）、所在地市。</w:t>
      </w:r>
    </w:p>
    <w:p w14:paraId="2856295D" w14:textId="77777777" w:rsidR="00000000" w:rsidRDefault="00000000">
      <w:pPr>
        <w:pStyle w:val="ae"/>
        <w:numPr>
          <w:ilvl w:val="0"/>
          <w:numId w:val="13"/>
        </w:numPr>
        <w:spacing w:line="578" w:lineRule="exact"/>
        <w:ind w:firstLine="600"/>
        <w:textAlignment w:val="auto"/>
        <w:rPr>
          <w:rFonts w:eastAsia="方正仿宋_GBK" w:hint="eastAsia"/>
          <w:sz w:val="30"/>
          <w:szCs w:val="30"/>
          <w:lang w:val="en-US"/>
        </w:rPr>
      </w:pPr>
      <w:r>
        <w:rPr>
          <w:rFonts w:eastAsia="方正仿宋_GBK" w:hint="eastAsia"/>
          <w:sz w:val="30"/>
          <w:szCs w:val="30"/>
          <w:lang w:val="en-US"/>
        </w:rPr>
        <w:t>满足参与市场交易的相关技术参数，包括额定充（放）电功率、额定充（放）电时间、最大可调节容量、最大充放电功率、最大持续充放电时间等。</w:t>
      </w:r>
    </w:p>
    <w:p w14:paraId="0C7D8F88"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lastRenderedPageBreak/>
        <w:t>独立储能</w:t>
      </w:r>
      <w:r>
        <w:rPr>
          <w:rFonts w:eastAsia="方正仿宋_GBK"/>
          <w:sz w:val="30"/>
          <w:szCs w:val="30"/>
        </w:rPr>
        <w:t>应当向特定</w:t>
      </w:r>
      <w:r>
        <w:rPr>
          <w:rFonts w:eastAsia="方正仿宋_GBK" w:hint="eastAsia"/>
          <w:sz w:val="30"/>
          <w:szCs w:val="30"/>
        </w:rPr>
        <w:t>市场成员</w:t>
      </w:r>
      <w:r>
        <w:rPr>
          <w:rFonts w:eastAsia="方正仿宋_GBK"/>
          <w:sz w:val="30"/>
          <w:szCs w:val="30"/>
        </w:rPr>
        <w:t>披露</w:t>
      </w:r>
      <w:r>
        <w:rPr>
          <w:rFonts w:eastAsia="方正仿宋_GBK" w:hint="eastAsia"/>
          <w:sz w:val="30"/>
          <w:szCs w:val="30"/>
        </w:rPr>
        <w:t>的特定信息</w:t>
      </w:r>
      <w:r>
        <w:rPr>
          <w:rFonts w:eastAsia="方正仿宋_GBK"/>
          <w:sz w:val="30"/>
          <w:szCs w:val="30"/>
        </w:rPr>
        <w:t>包括：</w:t>
      </w:r>
    </w:p>
    <w:p w14:paraId="47F81778" w14:textId="77777777" w:rsidR="00000000" w:rsidRDefault="00000000">
      <w:pPr>
        <w:pStyle w:val="ae"/>
        <w:numPr>
          <w:ilvl w:val="0"/>
          <w:numId w:val="14"/>
        </w:numPr>
        <w:spacing w:line="578" w:lineRule="exact"/>
        <w:ind w:firstLine="600"/>
        <w:textAlignment w:val="auto"/>
        <w:rPr>
          <w:rFonts w:eastAsia="方正仿宋_GBK"/>
          <w:sz w:val="30"/>
          <w:szCs w:val="30"/>
        </w:rPr>
      </w:pPr>
      <w:r>
        <w:rPr>
          <w:rFonts w:eastAsia="方正仿宋_GBK" w:hint="eastAsia"/>
          <w:sz w:val="30"/>
          <w:szCs w:val="30"/>
          <w:lang w:val="en-US"/>
        </w:rPr>
        <w:t>市场交易申报信息、合同信息</w:t>
      </w:r>
      <w:r>
        <w:rPr>
          <w:rFonts w:eastAsia="方正仿宋_GBK" w:hint="eastAsia"/>
          <w:sz w:val="30"/>
          <w:szCs w:val="30"/>
        </w:rPr>
        <w:t>。</w:t>
      </w:r>
    </w:p>
    <w:p w14:paraId="13A91FE0" w14:textId="77777777" w:rsidR="00000000" w:rsidRDefault="00000000">
      <w:pPr>
        <w:pStyle w:val="ae"/>
        <w:numPr>
          <w:ilvl w:val="0"/>
          <w:numId w:val="14"/>
        </w:numPr>
        <w:spacing w:line="578" w:lineRule="exact"/>
        <w:ind w:firstLine="600"/>
        <w:jc w:val="both"/>
        <w:textAlignment w:val="auto"/>
        <w:rPr>
          <w:rFonts w:eastAsia="方正仿宋_GBK"/>
          <w:sz w:val="30"/>
          <w:szCs w:val="30"/>
        </w:rPr>
      </w:pPr>
      <w:r>
        <w:rPr>
          <w:rFonts w:eastAsia="方正仿宋_GBK"/>
          <w:sz w:val="30"/>
          <w:szCs w:val="30"/>
          <w:lang w:val="en-US"/>
        </w:rPr>
        <w:t>性能参数类信息，包括提供调峰、调频、旋转备用等辅助服务的持续响应时长</w:t>
      </w:r>
      <w:r>
        <w:rPr>
          <w:rFonts w:eastAsia="方正仿宋_GBK" w:hint="eastAsia"/>
          <w:sz w:val="30"/>
          <w:szCs w:val="30"/>
          <w:lang w:val="en-US"/>
        </w:rPr>
        <w:t>，</w:t>
      </w:r>
      <w:r>
        <w:rPr>
          <w:rFonts w:eastAsia="方正仿宋_GBK"/>
          <w:sz w:val="30"/>
          <w:szCs w:val="30"/>
          <w:lang w:val="en-US"/>
        </w:rPr>
        <w:t>最大最小响应能力、</w:t>
      </w:r>
      <w:r>
        <w:rPr>
          <w:rFonts w:eastAsia="方正仿宋_GBK" w:hint="eastAsia"/>
          <w:sz w:val="30"/>
          <w:szCs w:val="30"/>
          <w:lang w:val="en-US"/>
        </w:rPr>
        <w:t>最大上下调节功（速）率、充放电爬坡速率</w:t>
      </w:r>
      <w:r>
        <w:rPr>
          <w:rFonts w:eastAsia="方正仿宋_GBK"/>
          <w:sz w:val="30"/>
          <w:szCs w:val="30"/>
          <w:lang w:val="en-US"/>
        </w:rPr>
        <w:t>等</w:t>
      </w:r>
      <w:r>
        <w:rPr>
          <w:rFonts w:eastAsia="方正仿宋_GBK"/>
          <w:sz w:val="30"/>
          <w:szCs w:val="30"/>
        </w:rPr>
        <w:t>。</w:t>
      </w:r>
      <w:r>
        <w:rPr>
          <w:rFonts w:eastAsia="方正仿宋_GBK"/>
          <w:sz w:val="30"/>
          <w:szCs w:val="30"/>
        </w:rPr>
        <w:t xml:space="preserve"> </w:t>
      </w:r>
    </w:p>
    <w:p w14:paraId="5A38A093" w14:textId="77777777" w:rsidR="00000000" w:rsidRDefault="00000000">
      <w:pPr>
        <w:pStyle w:val="ae"/>
        <w:numPr>
          <w:ilvl w:val="0"/>
          <w:numId w:val="14"/>
        </w:numPr>
        <w:spacing w:line="578" w:lineRule="exact"/>
        <w:ind w:firstLine="600"/>
        <w:textAlignment w:val="auto"/>
        <w:rPr>
          <w:rFonts w:eastAsia="方正仿宋_GBK"/>
          <w:sz w:val="30"/>
          <w:szCs w:val="30"/>
          <w:lang w:val="en-US"/>
        </w:rPr>
      </w:pPr>
      <w:r>
        <w:rPr>
          <w:rFonts w:eastAsia="方正仿宋_GBK" w:hint="eastAsia"/>
          <w:sz w:val="30"/>
          <w:szCs w:val="30"/>
          <w:lang w:val="en-US"/>
        </w:rPr>
        <w:t>计量</w:t>
      </w:r>
      <w:r>
        <w:rPr>
          <w:rFonts w:eastAsia="方正仿宋_GBK"/>
          <w:sz w:val="30"/>
          <w:szCs w:val="30"/>
          <w:lang w:val="en-US"/>
        </w:rPr>
        <w:t>信息，包括户名、</w:t>
      </w:r>
      <w:r>
        <w:rPr>
          <w:rFonts w:eastAsia="方正仿宋_GBK" w:hint="eastAsia"/>
          <w:sz w:val="30"/>
          <w:szCs w:val="30"/>
          <w:lang w:val="en-US"/>
        </w:rPr>
        <w:t>发电户号、用电户号</w:t>
      </w:r>
      <w:r>
        <w:rPr>
          <w:rFonts w:eastAsia="方正仿宋_GBK"/>
          <w:sz w:val="30"/>
          <w:szCs w:val="30"/>
          <w:lang w:val="en-US"/>
        </w:rPr>
        <w:t>、结算户号、计量点信息、</w:t>
      </w:r>
      <w:r>
        <w:rPr>
          <w:rFonts w:eastAsia="方正仿宋_GBK" w:hint="eastAsia"/>
          <w:sz w:val="30"/>
          <w:szCs w:val="30"/>
          <w:lang w:val="en-US"/>
        </w:rPr>
        <w:t>充放电电力</w:t>
      </w:r>
      <w:r>
        <w:rPr>
          <w:rFonts w:eastAsia="方正仿宋_GBK"/>
          <w:sz w:val="30"/>
          <w:szCs w:val="30"/>
          <w:lang w:val="en-US"/>
        </w:rPr>
        <w:t>电量等信息。</w:t>
      </w:r>
    </w:p>
    <w:p w14:paraId="49751D30" w14:textId="77777777" w:rsidR="00000000" w:rsidRDefault="00000000">
      <w:pPr>
        <w:pStyle w:val="ad"/>
        <w:numPr>
          <w:ilvl w:val="0"/>
          <w:numId w:val="2"/>
        </w:numPr>
        <w:spacing w:line="578" w:lineRule="exact"/>
        <w:ind w:firstLine="600"/>
        <w:jc w:val="both"/>
        <w:textAlignment w:val="auto"/>
        <w:rPr>
          <w:rFonts w:eastAsia="方正仿宋_GBK"/>
          <w:sz w:val="30"/>
          <w:szCs w:val="30"/>
        </w:rPr>
      </w:pPr>
      <w:r>
        <w:rPr>
          <w:rFonts w:eastAsia="方正仿宋_GBK" w:hint="eastAsia"/>
          <w:sz w:val="30"/>
          <w:szCs w:val="30"/>
        </w:rPr>
        <w:t>虚拟电厂、负荷聚合商等其他新型主体信息披露要求根据市场发展需要另行明确。</w:t>
      </w:r>
    </w:p>
    <w:p w14:paraId="2CEDA8F5" w14:textId="77777777" w:rsidR="00000000" w:rsidRDefault="00000000">
      <w:pPr>
        <w:pStyle w:val="ac"/>
        <w:spacing w:beforeLines="0" w:before="0" w:line="578" w:lineRule="exact"/>
        <w:ind w:left="0" w:firstLine="0"/>
        <w:textAlignment w:val="auto"/>
        <w:rPr>
          <w:rFonts w:ascii="方正楷体_GBK" w:hAnsi="方正楷体_GBK"/>
          <w:sz w:val="30"/>
          <w:szCs w:val="30"/>
        </w:rPr>
      </w:pPr>
      <w:r>
        <w:rPr>
          <w:rFonts w:ascii="方正楷体_GBK" w:hAnsi="方正楷体_GBK"/>
          <w:sz w:val="30"/>
          <w:szCs w:val="30"/>
        </w:rPr>
        <w:t>第五节 电网企业</w:t>
      </w:r>
      <w:bookmarkEnd w:id="6"/>
    </w:p>
    <w:p w14:paraId="347795C6"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电网企业应当披露的公众信息包括：</w:t>
      </w:r>
    </w:p>
    <w:p w14:paraId="6AB98D71" w14:textId="77777777" w:rsidR="00000000" w:rsidRDefault="00000000">
      <w:pPr>
        <w:pStyle w:val="ae"/>
        <w:numPr>
          <w:ilvl w:val="0"/>
          <w:numId w:val="15"/>
        </w:numPr>
        <w:spacing w:line="578" w:lineRule="exact"/>
        <w:ind w:firstLine="600"/>
        <w:textAlignment w:val="auto"/>
        <w:rPr>
          <w:rFonts w:eastAsia="方正仿宋_GBK"/>
          <w:sz w:val="30"/>
          <w:szCs w:val="30"/>
          <w:lang w:val="en-US"/>
        </w:rPr>
      </w:pPr>
      <w:r>
        <w:rPr>
          <w:rFonts w:eastAsia="方正仿宋_GBK" w:hint="eastAsia"/>
          <w:sz w:val="30"/>
          <w:szCs w:val="30"/>
          <w:lang w:val="en-US"/>
        </w:rPr>
        <w:t>企业全称、企业性质、工商注册时间、统一社会信用代码、法定代表人、联系方式、供电区域等。</w:t>
      </w:r>
    </w:p>
    <w:p w14:paraId="6B7410F3" w14:textId="77777777" w:rsidR="00000000" w:rsidRDefault="00000000">
      <w:pPr>
        <w:pStyle w:val="ae"/>
        <w:numPr>
          <w:ilvl w:val="0"/>
          <w:numId w:val="15"/>
        </w:numPr>
        <w:spacing w:line="578" w:lineRule="exact"/>
        <w:ind w:firstLine="600"/>
        <w:textAlignment w:val="auto"/>
        <w:rPr>
          <w:rFonts w:eastAsia="方正仿宋_GBK"/>
          <w:sz w:val="30"/>
          <w:szCs w:val="30"/>
          <w:lang w:val="en-US"/>
        </w:rPr>
      </w:pPr>
      <w:r>
        <w:rPr>
          <w:rFonts w:eastAsia="方正仿宋_GBK" w:hint="eastAsia"/>
          <w:sz w:val="30"/>
          <w:szCs w:val="30"/>
          <w:lang w:val="en-US"/>
        </w:rPr>
        <w:t>与其他市场经营主体之间的股权关联关系信息。</w:t>
      </w:r>
    </w:p>
    <w:p w14:paraId="5EBB1F81" w14:textId="77777777" w:rsidR="00000000" w:rsidRDefault="00000000">
      <w:pPr>
        <w:pStyle w:val="ae"/>
        <w:numPr>
          <w:ilvl w:val="0"/>
          <w:numId w:val="15"/>
        </w:numPr>
        <w:spacing w:line="578" w:lineRule="exact"/>
        <w:ind w:firstLine="600"/>
        <w:textAlignment w:val="auto"/>
        <w:rPr>
          <w:rFonts w:eastAsia="方正仿宋_GBK"/>
          <w:sz w:val="30"/>
          <w:szCs w:val="30"/>
          <w:lang w:val="en-US"/>
        </w:rPr>
      </w:pPr>
      <w:r>
        <w:rPr>
          <w:rFonts w:eastAsia="方正仿宋_GBK" w:hint="eastAsia"/>
          <w:sz w:val="30"/>
          <w:szCs w:val="30"/>
          <w:lang w:val="en-US"/>
        </w:rPr>
        <w:t>政府定价信息，包括输配电价、政府核定的输配电线损率、各类政府性基金及其他市场相关收费标准等。</w:t>
      </w:r>
    </w:p>
    <w:p w14:paraId="4BB480FD" w14:textId="77777777" w:rsidR="00000000" w:rsidRDefault="00000000">
      <w:pPr>
        <w:pStyle w:val="ae"/>
        <w:numPr>
          <w:ilvl w:val="0"/>
          <w:numId w:val="15"/>
        </w:numPr>
        <w:spacing w:line="578" w:lineRule="exact"/>
        <w:ind w:firstLine="600"/>
        <w:textAlignment w:val="auto"/>
        <w:rPr>
          <w:rFonts w:eastAsia="方正仿宋_GBK"/>
          <w:sz w:val="30"/>
          <w:szCs w:val="30"/>
          <w:lang w:val="en-US"/>
        </w:rPr>
      </w:pPr>
      <w:r>
        <w:rPr>
          <w:rFonts w:eastAsia="方正仿宋_GBK" w:hint="eastAsia"/>
          <w:sz w:val="30"/>
          <w:szCs w:val="30"/>
          <w:lang w:val="en-US"/>
        </w:rPr>
        <w:t>代理购电信息，包括代理购电电量及构成、代理购电电价及构成、代理购电用户分电压等级电价及构成等。</w:t>
      </w:r>
    </w:p>
    <w:p w14:paraId="66C53DAE" w14:textId="77777777" w:rsidR="00000000" w:rsidRDefault="00000000">
      <w:pPr>
        <w:pStyle w:val="ae"/>
        <w:numPr>
          <w:ilvl w:val="0"/>
          <w:numId w:val="15"/>
        </w:numPr>
        <w:spacing w:line="578" w:lineRule="exact"/>
        <w:ind w:firstLine="600"/>
        <w:textAlignment w:val="auto"/>
        <w:rPr>
          <w:rFonts w:eastAsia="方正仿宋_GBK"/>
          <w:sz w:val="30"/>
          <w:szCs w:val="30"/>
          <w:lang w:val="en-US"/>
        </w:rPr>
      </w:pPr>
      <w:r>
        <w:rPr>
          <w:rFonts w:eastAsia="方正仿宋_GBK" w:hint="eastAsia"/>
          <w:sz w:val="30"/>
          <w:szCs w:val="30"/>
          <w:lang w:val="en-US"/>
        </w:rPr>
        <w:t>其他政策法规要求向社会公众披露的信息。</w:t>
      </w:r>
    </w:p>
    <w:p w14:paraId="37DC18E6"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电网企业应当披露的公开信息包括：</w:t>
      </w:r>
    </w:p>
    <w:p w14:paraId="11B3FD7C" w14:textId="77777777" w:rsidR="00000000" w:rsidRDefault="00000000">
      <w:pPr>
        <w:pStyle w:val="ae"/>
        <w:numPr>
          <w:ilvl w:val="0"/>
          <w:numId w:val="16"/>
        </w:numPr>
        <w:spacing w:line="578" w:lineRule="exact"/>
        <w:ind w:firstLine="600"/>
        <w:textAlignment w:val="auto"/>
        <w:rPr>
          <w:rFonts w:eastAsia="方正仿宋_GBK"/>
          <w:sz w:val="30"/>
          <w:szCs w:val="30"/>
          <w:lang w:val="en-US"/>
        </w:rPr>
      </w:pPr>
      <w:r>
        <w:rPr>
          <w:rFonts w:eastAsia="方正仿宋_GBK" w:hint="eastAsia"/>
          <w:sz w:val="30"/>
          <w:szCs w:val="30"/>
          <w:lang w:val="en-US"/>
        </w:rPr>
        <w:t>电力业务许可证（输电类、供电类）编号。</w:t>
      </w:r>
    </w:p>
    <w:p w14:paraId="41102DED" w14:textId="77777777" w:rsidR="00000000" w:rsidRDefault="00000000">
      <w:pPr>
        <w:pStyle w:val="ae"/>
        <w:numPr>
          <w:ilvl w:val="0"/>
          <w:numId w:val="16"/>
        </w:numPr>
        <w:spacing w:line="578" w:lineRule="exact"/>
        <w:ind w:firstLine="600"/>
        <w:textAlignment w:val="auto"/>
        <w:rPr>
          <w:rFonts w:eastAsia="方正仿宋_GBK"/>
          <w:sz w:val="30"/>
          <w:szCs w:val="30"/>
          <w:lang w:val="en-US"/>
        </w:rPr>
      </w:pPr>
      <w:r>
        <w:rPr>
          <w:rFonts w:eastAsia="方正仿宋_GBK" w:hint="eastAsia"/>
          <w:sz w:val="30"/>
          <w:szCs w:val="30"/>
          <w:lang w:val="en-US"/>
        </w:rPr>
        <w:lastRenderedPageBreak/>
        <w:t>发电机组装机、电量及分类构成（含独立储能）情况。</w:t>
      </w:r>
    </w:p>
    <w:p w14:paraId="24BEB990" w14:textId="77777777" w:rsidR="00000000" w:rsidRDefault="00000000">
      <w:pPr>
        <w:pStyle w:val="ae"/>
        <w:numPr>
          <w:ilvl w:val="0"/>
          <w:numId w:val="16"/>
        </w:numPr>
        <w:spacing w:line="578" w:lineRule="exact"/>
        <w:ind w:firstLine="600"/>
        <w:textAlignment w:val="auto"/>
        <w:rPr>
          <w:rFonts w:eastAsia="方正仿宋_GBK"/>
          <w:sz w:val="30"/>
          <w:szCs w:val="30"/>
          <w:lang w:val="en-US"/>
        </w:rPr>
      </w:pPr>
      <w:r>
        <w:rPr>
          <w:rFonts w:eastAsia="方正仿宋_GBK" w:hint="eastAsia"/>
          <w:sz w:val="30"/>
          <w:szCs w:val="30"/>
          <w:lang w:val="en-US"/>
        </w:rPr>
        <w:t>年度发用电负荷实际情况。</w:t>
      </w:r>
    </w:p>
    <w:p w14:paraId="43E18255" w14:textId="77777777" w:rsidR="00000000" w:rsidRDefault="00000000">
      <w:pPr>
        <w:pStyle w:val="ae"/>
        <w:numPr>
          <w:ilvl w:val="0"/>
          <w:numId w:val="16"/>
        </w:numPr>
        <w:spacing w:line="578" w:lineRule="exact"/>
        <w:ind w:firstLine="600"/>
        <w:textAlignment w:val="auto"/>
        <w:rPr>
          <w:rFonts w:eastAsia="方正仿宋_GBK"/>
          <w:sz w:val="30"/>
          <w:szCs w:val="30"/>
          <w:lang w:val="en-US"/>
        </w:rPr>
      </w:pPr>
      <w:r>
        <w:rPr>
          <w:rFonts w:eastAsia="方正仿宋_GBK" w:hint="eastAsia"/>
          <w:sz w:val="30"/>
          <w:szCs w:val="30"/>
          <w:lang w:val="en-US"/>
        </w:rPr>
        <w:t>全社会用电量及分产业用电量信息（转载披露）。</w:t>
      </w:r>
    </w:p>
    <w:p w14:paraId="3D51D97C" w14:textId="77777777" w:rsidR="00000000" w:rsidRDefault="00000000">
      <w:pPr>
        <w:pStyle w:val="ae"/>
        <w:numPr>
          <w:ilvl w:val="0"/>
          <w:numId w:val="16"/>
        </w:numPr>
        <w:spacing w:line="578" w:lineRule="exact"/>
        <w:ind w:firstLine="600"/>
        <w:textAlignment w:val="auto"/>
        <w:rPr>
          <w:rFonts w:eastAsia="方正仿宋_GBK"/>
          <w:sz w:val="30"/>
          <w:szCs w:val="30"/>
          <w:lang w:val="en-US"/>
        </w:rPr>
      </w:pPr>
      <w:r>
        <w:rPr>
          <w:rFonts w:eastAsia="方正仿宋_GBK" w:hint="eastAsia"/>
          <w:sz w:val="30"/>
          <w:szCs w:val="30"/>
          <w:lang w:val="en-US"/>
        </w:rPr>
        <w:t>年度电力电量供需平衡预测及实际情况。</w:t>
      </w:r>
    </w:p>
    <w:p w14:paraId="08114563" w14:textId="77777777" w:rsidR="00000000" w:rsidRDefault="00000000">
      <w:pPr>
        <w:pStyle w:val="ae"/>
        <w:numPr>
          <w:ilvl w:val="0"/>
          <w:numId w:val="16"/>
        </w:numPr>
        <w:spacing w:line="578" w:lineRule="exact"/>
        <w:ind w:firstLine="600"/>
        <w:textAlignment w:val="auto"/>
        <w:rPr>
          <w:rFonts w:eastAsia="方正仿宋_GBK"/>
          <w:sz w:val="30"/>
          <w:szCs w:val="30"/>
          <w:lang w:val="en-US"/>
        </w:rPr>
      </w:pPr>
      <w:r>
        <w:rPr>
          <w:rFonts w:eastAsia="方正仿宋_GBK" w:hint="eastAsia"/>
          <w:sz w:val="30"/>
          <w:szCs w:val="30"/>
          <w:lang w:val="en-US"/>
        </w:rPr>
        <w:t>输变电设备建设、投产情况。</w:t>
      </w:r>
    </w:p>
    <w:p w14:paraId="199FAA8E" w14:textId="77777777" w:rsidR="00000000" w:rsidRDefault="00000000">
      <w:pPr>
        <w:pStyle w:val="ae"/>
        <w:numPr>
          <w:ilvl w:val="0"/>
          <w:numId w:val="16"/>
        </w:numPr>
        <w:spacing w:line="578" w:lineRule="exact"/>
        <w:ind w:firstLine="600"/>
        <w:textAlignment w:val="auto"/>
        <w:rPr>
          <w:rFonts w:eastAsia="方正仿宋_GBK"/>
          <w:sz w:val="30"/>
          <w:szCs w:val="30"/>
          <w:lang w:val="en-US"/>
        </w:rPr>
      </w:pPr>
      <w:r>
        <w:rPr>
          <w:rFonts w:eastAsia="方正仿宋_GBK" w:hint="eastAsia"/>
          <w:sz w:val="30"/>
          <w:szCs w:val="30"/>
          <w:lang w:val="en-US"/>
        </w:rPr>
        <w:t>市场经营主体电费违约总体情况。</w:t>
      </w:r>
    </w:p>
    <w:p w14:paraId="1D5EB6EC" w14:textId="77777777" w:rsidR="00000000" w:rsidRDefault="00000000">
      <w:pPr>
        <w:pStyle w:val="ae"/>
        <w:numPr>
          <w:ilvl w:val="0"/>
          <w:numId w:val="16"/>
        </w:numPr>
        <w:spacing w:line="578" w:lineRule="exact"/>
        <w:ind w:firstLine="600"/>
        <w:textAlignment w:val="auto"/>
        <w:rPr>
          <w:rFonts w:eastAsia="方正仿宋_GBK"/>
          <w:sz w:val="30"/>
          <w:szCs w:val="30"/>
          <w:lang w:val="en-US"/>
        </w:rPr>
      </w:pPr>
      <w:r>
        <w:rPr>
          <w:rFonts w:eastAsia="方正仿宋_GBK" w:hint="eastAsia"/>
          <w:sz w:val="30"/>
          <w:szCs w:val="30"/>
          <w:lang w:val="en-US"/>
        </w:rPr>
        <w:t>需求响应执行情况。</w:t>
      </w:r>
    </w:p>
    <w:p w14:paraId="559C2B17"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电网企业</w:t>
      </w:r>
      <w:r>
        <w:rPr>
          <w:rFonts w:eastAsia="方正仿宋_GBK"/>
          <w:sz w:val="30"/>
          <w:szCs w:val="30"/>
        </w:rPr>
        <w:t>应当向特定</w:t>
      </w:r>
      <w:r>
        <w:rPr>
          <w:rFonts w:eastAsia="方正仿宋_GBK" w:hint="eastAsia"/>
          <w:sz w:val="30"/>
          <w:szCs w:val="30"/>
        </w:rPr>
        <w:t>市场成员</w:t>
      </w:r>
      <w:r>
        <w:rPr>
          <w:rFonts w:eastAsia="方正仿宋_GBK"/>
          <w:sz w:val="30"/>
          <w:szCs w:val="30"/>
        </w:rPr>
        <w:t>披露</w:t>
      </w:r>
      <w:r>
        <w:rPr>
          <w:rFonts w:eastAsia="方正仿宋_GBK" w:hint="eastAsia"/>
          <w:sz w:val="30"/>
          <w:szCs w:val="30"/>
        </w:rPr>
        <w:t>的特定信息</w:t>
      </w:r>
      <w:r>
        <w:rPr>
          <w:rFonts w:eastAsia="方正仿宋_GBK"/>
          <w:sz w:val="30"/>
          <w:szCs w:val="30"/>
        </w:rPr>
        <w:t>包括</w:t>
      </w:r>
      <w:r>
        <w:rPr>
          <w:rFonts w:eastAsia="方正仿宋_GBK" w:hint="eastAsia"/>
          <w:sz w:val="30"/>
          <w:szCs w:val="30"/>
        </w:rPr>
        <w:t>：</w:t>
      </w:r>
    </w:p>
    <w:p w14:paraId="632DE366" w14:textId="77777777" w:rsidR="00000000" w:rsidRDefault="00000000">
      <w:pPr>
        <w:pStyle w:val="ae"/>
        <w:numPr>
          <w:ilvl w:val="0"/>
          <w:numId w:val="17"/>
        </w:numPr>
        <w:spacing w:line="578" w:lineRule="exact"/>
        <w:ind w:firstLine="600"/>
        <w:textAlignment w:val="auto"/>
        <w:rPr>
          <w:rFonts w:eastAsia="方正仿宋_GBK"/>
          <w:sz w:val="30"/>
          <w:szCs w:val="30"/>
          <w:lang w:val="en-US"/>
        </w:rPr>
      </w:pPr>
      <w:r>
        <w:rPr>
          <w:rFonts w:eastAsia="方正仿宋_GBK" w:hint="eastAsia"/>
          <w:sz w:val="30"/>
          <w:szCs w:val="30"/>
          <w:lang w:val="en-US"/>
        </w:rPr>
        <w:t>向电力用户披露历史用电数据、用电量等用电信息。</w:t>
      </w:r>
    </w:p>
    <w:p w14:paraId="7279BC48" w14:textId="77777777" w:rsidR="00000000" w:rsidRDefault="00000000">
      <w:pPr>
        <w:pStyle w:val="ae"/>
        <w:numPr>
          <w:ilvl w:val="0"/>
          <w:numId w:val="17"/>
        </w:numPr>
        <w:spacing w:line="578" w:lineRule="exact"/>
        <w:ind w:firstLine="600"/>
        <w:textAlignment w:val="auto"/>
        <w:rPr>
          <w:rFonts w:eastAsia="方正仿宋_GBK"/>
          <w:sz w:val="30"/>
          <w:szCs w:val="30"/>
          <w:lang w:val="en-US"/>
        </w:rPr>
      </w:pPr>
      <w:r>
        <w:rPr>
          <w:rFonts w:eastAsia="方正仿宋_GBK" w:hint="eastAsia"/>
          <w:sz w:val="30"/>
          <w:szCs w:val="30"/>
          <w:lang w:val="en-US"/>
        </w:rPr>
        <w:t>经电力用户授权同意后，应允许市场经营主体获取电力用户历史用电数据、用电量等信息。</w:t>
      </w:r>
    </w:p>
    <w:p w14:paraId="43391C81" w14:textId="77777777" w:rsidR="00000000" w:rsidRDefault="00000000">
      <w:pPr>
        <w:pStyle w:val="ac"/>
        <w:spacing w:beforeLines="0" w:before="0" w:line="578" w:lineRule="exact"/>
        <w:ind w:left="0" w:firstLine="0"/>
        <w:textAlignment w:val="auto"/>
        <w:rPr>
          <w:rFonts w:ascii="方正楷体_GBK" w:hAnsi="方正楷体_GBK"/>
          <w:sz w:val="30"/>
          <w:szCs w:val="30"/>
        </w:rPr>
      </w:pPr>
      <w:bookmarkStart w:id="7" w:name="_Toc22631715"/>
      <w:r>
        <w:rPr>
          <w:rFonts w:ascii="方正楷体_GBK" w:hAnsi="方正楷体_GBK"/>
          <w:sz w:val="30"/>
          <w:szCs w:val="30"/>
        </w:rPr>
        <w:t>第</w:t>
      </w:r>
      <w:r>
        <w:rPr>
          <w:rFonts w:ascii="方正楷体_GBK" w:hAnsi="方正楷体_GBK" w:hint="eastAsia"/>
          <w:sz w:val="30"/>
          <w:szCs w:val="30"/>
        </w:rPr>
        <w:t>六</w:t>
      </w:r>
      <w:r>
        <w:rPr>
          <w:rFonts w:ascii="方正楷体_GBK" w:hAnsi="方正楷体_GBK"/>
          <w:sz w:val="30"/>
          <w:szCs w:val="30"/>
        </w:rPr>
        <w:t xml:space="preserve">节 </w:t>
      </w:r>
      <w:r>
        <w:rPr>
          <w:rFonts w:ascii="方正楷体_GBK" w:hAnsi="方正楷体_GBK" w:hint="eastAsia"/>
          <w:sz w:val="30"/>
          <w:szCs w:val="30"/>
        </w:rPr>
        <w:t>市场运营</w:t>
      </w:r>
      <w:r>
        <w:rPr>
          <w:rFonts w:ascii="方正楷体_GBK" w:hAnsi="方正楷体_GBK"/>
          <w:sz w:val="30"/>
          <w:szCs w:val="30"/>
        </w:rPr>
        <w:t>机构</w:t>
      </w:r>
    </w:p>
    <w:p w14:paraId="01074E91" w14:textId="77777777" w:rsidR="00000000" w:rsidRDefault="00000000">
      <w:pPr>
        <w:pStyle w:val="ad"/>
        <w:numPr>
          <w:ilvl w:val="0"/>
          <w:numId w:val="2"/>
        </w:numPr>
        <w:spacing w:line="578" w:lineRule="exact"/>
        <w:ind w:firstLineChars="200" w:firstLine="600"/>
        <w:textAlignment w:val="auto"/>
        <w:rPr>
          <w:rFonts w:eastAsia="方正仿宋_GBK"/>
          <w:sz w:val="30"/>
          <w:szCs w:val="30"/>
        </w:rPr>
      </w:pPr>
      <w:r>
        <w:rPr>
          <w:rFonts w:eastAsia="方正仿宋_GBK" w:hint="eastAsia"/>
          <w:sz w:val="30"/>
          <w:szCs w:val="30"/>
        </w:rPr>
        <w:t>市场运营</w:t>
      </w:r>
      <w:r>
        <w:rPr>
          <w:rFonts w:eastAsia="方正仿宋_GBK"/>
          <w:sz w:val="30"/>
          <w:szCs w:val="30"/>
        </w:rPr>
        <w:t>机构应当披露的</w:t>
      </w:r>
      <w:r>
        <w:rPr>
          <w:rFonts w:eastAsia="方正仿宋_GBK" w:hint="eastAsia"/>
          <w:sz w:val="30"/>
          <w:szCs w:val="30"/>
        </w:rPr>
        <w:t>公众</w:t>
      </w:r>
      <w:r>
        <w:rPr>
          <w:rFonts w:eastAsia="方正仿宋_GBK"/>
          <w:sz w:val="30"/>
          <w:szCs w:val="30"/>
        </w:rPr>
        <w:t>信息包括：</w:t>
      </w:r>
    </w:p>
    <w:p w14:paraId="105DD204" w14:textId="77777777" w:rsidR="00000000" w:rsidRDefault="00000000">
      <w:pPr>
        <w:pStyle w:val="ae"/>
        <w:numPr>
          <w:ilvl w:val="0"/>
          <w:numId w:val="18"/>
        </w:numPr>
        <w:spacing w:line="578" w:lineRule="exact"/>
        <w:ind w:firstLine="600"/>
        <w:textAlignment w:val="auto"/>
        <w:rPr>
          <w:rFonts w:eastAsia="方正仿宋_GBK"/>
          <w:sz w:val="30"/>
          <w:szCs w:val="30"/>
          <w:lang w:val="en-US"/>
        </w:rPr>
      </w:pPr>
      <w:r>
        <w:rPr>
          <w:rFonts w:eastAsia="方正仿宋_GBK" w:hint="eastAsia"/>
          <w:sz w:val="30"/>
          <w:szCs w:val="30"/>
          <w:lang w:val="en-US"/>
        </w:rPr>
        <w:t>电力交易机构全称、工商注册时间、股权结构、统一社会信用代码、法定代表人、</w:t>
      </w:r>
      <w:r>
        <w:rPr>
          <w:rFonts w:eastAsia="方正仿宋_GBK"/>
          <w:sz w:val="30"/>
          <w:szCs w:val="30"/>
          <w:lang w:val="en-US"/>
        </w:rPr>
        <w:t>服务电话</w:t>
      </w:r>
      <w:r>
        <w:rPr>
          <w:rFonts w:eastAsia="方正仿宋_GBK" w:hint="eastAsia"/>
          <w:sz w:val="30"/>
          <w:szCs w:val="30"/>
          <w:lang w:val="en-US"/>
        </w:rPr>
        <w:t>、办公地址、网站网址等。</w:t>
      </w:r>
    </w:p>
    <w:p w14:paraId="7A4EA5EA" w14:textId="77777777" w:rsidR="00000000" w:rsidRDefault="00000000">
      <w:pPr>
        <w:pStyle w:val="ae"/>
        <w:numPr>
          <w:ilvl w:val="0"/>
          <w:numId w:val="18"/>
        </w:numPr>
        <w:spacing w:line="578" w:lineRule="exact"/>
        <w:ind w:firstLine="600"/>
        <w:textAlignment w:val="auto"/>
        <w:rPr>
          <w:rFonts w:eastAsia="方正仿宋_GBK"/>
          <w:sz w:val="30"/>
          <w:szCs w:val="30"/>
          <w:lang w:val="en-US"/>
        </w:rPr>
      </w:pPr>
      <w:r>
        <w:rPr>
          <w:rFonts w:eastAsia="方正仿宋_GBK" w:hint="eastAsia"/>
          <w:sz w:val="30"/>
          <w:szCs w:val="30"/>
          <w:lang w:val="en-US"/>
        </w:rPr>
        <w:t>电力市场公开适用的法律法规、政策文件</w:t>
      </w:r>
      <w:r>
        <w:rPr>
          <w:rFonts w:eastAsia="方正仿宋_GBK"/>
          <w:sz w:val="30"/>
          <w:szCs w:val="30"/>
          <w:lang w:val="en-US"/>
        </w:rPr>
        <w:t>、规则细则类信息</w:t>
      </w:r>
      <w:r>
        <w:rPr>
          <w:rFonts w:eastAsia="方正仿宋_GBK" w:hint="eastAsia"/>
          <w:sz w:val="30"/>
          <w:szCs w:val="30"/>
          <w:lang w:val="en-US"/>
        </w:rPr>
        <w:t>，包括交易规则、交易相关收费标准，制定、修订市场规则过程中涉及的解释性文档等。</w:t>
      </w:r>
    </w:p>
    <w:p w14:paraId="363FEBC5" w14:textId="77777777" w:rsidR="00000000" w:rsidRDefault="00000000">
      <w:pPr>
        <w:pStyle w:val="ae"/>
        <w:numPr>
          <w:ilvl w:val="0"/>
          <w:numId w:val="18"/>
        </w:numPr>
        <w:spacing w:line="578" w:lineRule="exact"/>
        <w:ind w:firstLine="600"/>
        <w:textAlignment w:val="auto"/>
        <w:rPr>
          <w:rFonts w:eastAsia="方正仿宋_GBK"/>
          <w:sz w:val="30"/>
          <w:szCs w:val="30"/>
          <w:lang w:val="en-US"/>
        </w:rPr>
      </w:pPr>
      <w:r>
        <w:rPr>
          <w:rFonts w:eastAsia="方正仿宋_GBK"/>
          <w:sz w:val="30"/>
          <w:szCs w:val="30"/>
          <w:lang w:val="en-US"/>
        </w:rPr>
        <w:t>业务标准规范，包括注册流程、争议解决流程、</w:t>
      </w:r>
      <w:r>
        <w:rPr>
          <w:rFonts w:eastAsia="方正仿宋_GBK" w:hint="eastAsia"/>
          <w:sz w:val="30"/>
          <w:szCs w:val="30"/>
          <w:lang w:val="en-US"/>
        </w:rPr>
        <w:t>负荷预测方法和流程、辅助服务需求计算方法、电网安全校核规范、电力市场</w:t>
      </w:r>
      <w:r>
        <w:rPr>
          <w:rFonts w:eastAsia="方正仿宋_GBK"/>
          <w:sz w:val="30"/>
          <w:szCs w:val="30"/>
          <w:lang w:val="en-US"/>
        </w:rPr>
        <w:t>服务指南、数据通讯格式规范等。</w:t>
      </w:r>
    </w:p>
    <w:p w14:paraId="4D44BA0F" w14:textId="77777777" w:rsidR="00000000" w:rsidRDefault="00000000">
      <w:pPr>
        <w:pStyle w:val="ae"/>
        <w:numPr>
          <w:ilvl w:val="0"/>
          <w:numId w:val="18"/>
        </w:numPr>
        <w:spacing w:line="578" w:lineRule="exact"/>
        <w:ind w:firstLine="600"/>
        <w:textAlignment w:val="auto"/>
        <w:rPr>
          <w:rFonts w:eastAsia="方正仿宋_GBK"/>
          <w:sz w:val="30"/>
          <w:szCs w:val="30"/>
          <w:lang w:val="en-US"/>
        </w:rPr>
      </w:pPr>
      <w:r>
        <w:rPr>
          <w:rFonts w:eastAsia="方正仿宋_GBK" w:hint="eastAsia"/>
          <w:sz w:val="30"/>
          <w:szCs w:val="30"/>
          <w:lang w:val="en-US"/>
        </w:rPr>
        <w:t>信用信息，包括市场经营主体电力交易信用信息（经政</w:t>
      </w:r>
      <w:r>
        <w:rPr>
          <w:rFonts w:eastAsia="方正仿宋_GBK" w:hint="eastAsia"/>
          <w:sz w:val="30"/>
          <w:szCs w:val="30"/>
          <w:lang w:val="en-US"/>
        </w:rPr>
        <w:lastRenderedPageBreak/>
        <w:t>府部门同意）、售电公司违约情况等</w:t>
      </w:r>
      <w:r>
        <w:rPr>
          <w:rFonts w:eastAsia="方正仿宋_GBK"/>
          <w:sz w:val="30"/>
          <w:szCs w:val="30"/>
          <w:lang w:val="en-US"/>
        </w:rPr>
        <w:t>。</w:t>
      </w:r>
    </w:p>
    <w:p w14:paraId="60A2B4F4" w14:textId="77777777" w:rsidR="00000000" w:rsidRDefault="00000000">
      <w:pPr>
        <w:pStyle w:val="ae"/>
        <w:numPr>
          <w:ilvl w:val="0"/>
          <w:numId w:val="18"/>
        </w:numPr>
        <w:spacing w:line="578" w:lineRule="exact"/>
        <w:ind w:firstLine="600"/>
        <w:textAlignment w:val="auto"/>
        <w:rPr>
          <w:rFonts w:eastAsia="方正仿宋_GBK"/>
          <w:sz w:val="30"/>
          <w:szCs w:val="30"/>
          <w:lang w:val="en-US"/>
        </w:rPr>
      </w:pPr>
      <w:r>
        <w:rPr>
          <w:rFonts w:eastAsia="方正仿宋_GBK" w:hint="eastAsia"/>
          <w:sz w:val="30"/>
          <w:szCs w:val="30"/>
          <w:lang w:val="en-US"/>
        </w:rPr>
        <w:t>电力市场运行情况，包括市场注册、交易总体情况。</w:t>
      </w:r>
    </w:p>
    <w:p w14:paraId="5D04D6DF" w14:textId="77777777" w:rsidR="00000000" w:rsidRDefault="00000000">
      <w:pPr>
        <w:pStyle w:val="ae"/>
        <w:numPr>
          <w:ilvl w:val="0"/>
          <w:numId w:val="18"/>
        </w:numPr>
        <w:spacing w:line="578" w:lineRule="exact"/>
        <w:ind w:firstLine="600"/>
        <w:textAlignment w:val="auto"/>
        <w:rPr>
          <w:rFonts w:eastAsia="方正仿宋_GBK"/>
          <w:sz w:val="30"/>
          <w:szCs w:val="30"/>
          <w:lang w:val="en-US"/>
        </w:rPr>
      </w:pPr>
      <w:r>
        <w:rPr>
          <w:rFonts w:eastAsia="方正仿宋_GBK" w:hint="eastAsia"/>
          <w:sz w:val="30"/>
          <w:szCs w:val="30"/>
          <w:lang w:val="en-US"/>
        </w:rPr>
        <w:t>强制或自愿退出且公示生效后的市场经营主体</w:t>
      </w:r>
      <w:r>
        <w:rPr>
          <w:rFonts w:eastAsia="方正仿宋_GBK"/>
          <w:sz w:val="30"/>
          <w:szCs w:val="30"/>
          <w:lang w:val="en-US"/>
        </w:rPr>
        <w:t>名单。</w:t>
      </w:r>
    </w:p>
    <w:p w14:paraId="1DB407E0" w14:textId="77777777" w:rsidR="00000000" w:rsidRDefault="00000000">
      <w:pPr>
        <w:pStyle w:val="ae"/>
        <w:numPr>
          <w:ilvl w:val="0"/>
          <w:numId w:val="18"/>
        </w:numPr>
        <w:spacing w:line="578" w:lineRule="exact"/>
        <w:ind w:firstLine="600"/>
        <w:textAlignment w:val="auto"/>
        <w:rPr>
          <w:rFonts w:eastAsia="方正仿宋_GBK"/>
          <w:sz w:val="30"/>
          <w:szCs w:val="30"/>
          <w:lang w:val="en-US"/>
        </w:rPr>
      </w:pPr>
      <w:r>
        <w:rPr>
          <w:rFonts w:eastAsia="方正仿宋_GBK"/>
          <w:sz w:val="30"/>
          <w:szCs w:val="30"/>
          <w:lang w:val="en-US"/>
        </w:rPr>
        <w:t>市场</w:t>
      </w:r>
      <w:r>
        <w:rPr>
          <w:rFonts w:eastAsia="方正仿宋_GBK" w:hint="eastAsia"/>
          <w:sz w:val="30"/>
          <w:szCs w:val="30"/>
          <w:lang w:val="en-US"/>
        </w:rPr>
        <w:t>结构</w:t>
      </w:r>
      <w:r>
        <w:rPr>
          <w:rFonts w:eastAsia="方正仿宋_GBK"/>
          <w:sz w:val="30"/>
          <w:szCs w:val="30"/>
          <w:lang w:val="en-US"/>
        </w:rPr>
        <w:t>情况</w:t>
      </w:r>
      <w:r>
        <w:rPr>
          <w:rFonts w:eastAsia="方正仿宋_GBK" w:hint="eastAsia"/>
          <w:sz w:val="30"/>
          <w:szCs w:val="30"/>
          <w:lang w:val="en-US"/>
        </w:rPr>
        <w:t>，可采用</w:t>
      </w:r>
      <w:r>
        <w:rPr>
          <w:rFonts w:eastAsia="方正仿宋_GBK" w:hint="eastAsia"/>
          <w:sz w:val="30"/>
          <w:szCs w:val="30"/>
          <w:lang w:val="en-US"/>
        </w:rPr>
        <w:t>HHI</w:t>
      </w:r>
      <w:r>
        <w:rPr>
          <w:rFonts w:eastAsia="方正仿宋_GBK" w:hint="eastAsia"/>
          <w:sz w:val="30"/>
          <w:szCs w:val="30"/>
          <w:lang w:val="en-US"/>
        </w:rPr>
        <w:t>、</w:t>
      </w:r>
      <w:r>
        <w:rPr>
          <w:rFonts w:eastAsia="方正仿宋_GBK" w:hint="eastAsia"/>
          <w:sz w:val="30"/>
          <w:szCs w:val="30"/>
          <w:lang w:val="en-US"/>
        </w:rPr>
        <w:t>Top-m</w:t>
      </w:r>
      <w:r>
        <w:rPr>
          <w:rFonts w:eastAsia="方正仿宋_GBK" w:hint="eastAsia"/>
          <w:sz w:val="30"/>
          <w:szCs w:val="30"/>
          <w:lang w:val="en-US"/>
        </w:rPr>
        <w:t>等指标</w:t>
      </w:r>
      <w:r>
        <w:rPr>
          <w:rFonts w:eastAsia="方正仿宋_GBK"/>
          <w:sz w:val="30"/>
          <w:szCs w:val="30"/>
          <w:lang w:val="en-US"/>
        </w:rPr>
        <w:t>。</w:t>
      </w:r>
    </w:p>
    <w:p w14:paraId="1E9ECE34" w14:textId="77777777" w:rsidR="00000000" w:rsidRDefault="00000000">
      <w:pPr>
        <w:pStyle w:val="ae"/>
        <w:numPr>
          <w:ilvl w:val="0"/>
          <w:numId w:val="18"/>
        </w:numPr>
        <w:spacing w:line="578" w:lineRule="exact"/>
        <w:ind w:firstLine="600"/>
        <w:textAlignment w:val="auto"/>
        <w:rPr>
          <w:rFonts w:eastAsia="方正仿宋_GBK"/>
          <w:sz w:val="30"/>
          <w:szCs w:val="30"/>
          <w:lang w:val="en-US"/>
        </w:rPr>
      </w:pPr>
      <w:r>
        <w:rPr>
          <w:rFonts w:eastAsia="方正仿宋_GBK" w:hint="eastAsia"/>
          <w:sz w:val="30"/>
          <w:szCs w:val="30"/>
          <w:lang w:val="en-US"/>
        </w:rPr>
        <w:t>市场暂停、中止、重新启动等情况。</w:t>
      </w:r>
    </w:p>
    <w:p w14:paraId="4D5972B6" w14:textId="77777777" w:rsidR="00000000" w:rsidRDefault="00000000">
      <w:pPr>
        <w:pStyle w:val="ae"/>
        <w:numPr>
          <w:ilvl w:val="0"/>
          <w:numId w:val="18"/>
        </w:numPr>
        <w:spacing w:line="578" w:lineRule="exact"/>
        <w:ind w:firstLine="600"/>
        <w:textAlignment w:val="auto"/>
        <w:rPr>
          <w:rFonts w:eastAsia="方正仿宋_GBK"/>
          <w:sz w:val="30"/>
          <w:szCs w:val="30"/>
        </w:rPr>
      </w:pPr>
      <w:r>
        <w:rPr>
          <w:rFonts w:eastAsia="方正仿宋_GBK"/>
          <w:sz w:val="30"/>
          <w:szCs w:val="30"/>
          <w:lang w:val="en-US"/>
        </w:rPr>
        <w:t>其他</w:t>
      </w:r>
      <w:r>
        <w:rPr>
          <w:rFonts w:eastAsia="方正仿宋_GBK" w:hint="eastAsia"/>
          <w:sz w:val="30"/>
          <w:szCs w:val="30"/>
          <w:lang w:val="en-US"/>
        </w:rPr>
        <w:t>政策</w:t>
      </w:r>
      <w:r>
        <w:rPr>
          <w:rFonts w:eastAsia="方正仿宋_GBK"/>
          <w:sz w:val="30"/>
          <w:szCs w:val="30"/>
          <w:lang w:val="en-US"/>
        </w:rPr>
        <w:t>法规要求向社会公众</w:t>
      </w:r>
      <w:r>
        <w:rPr>
          <w:rFonts w:eastAsia="方正仿宋_GBK" w:hint="eastAsia"/>
          <w:sz w:val="30"/>
          <w:szCs w:val="30"/>
          <w:lang w:val="en-US"/>
        </w:rPr>
        <w:t>披露</w:t>
      </w:r>
      <w:r>
        <w:rPr>
          <w:rFonts w:eastAsia="方正仿宋_GBK"/>
          <w:sz w:val="30"/>
          <w:szCs w:val="30"/>
          <w:lang w:val="en-US"/>
        </w:rPr>
        <w:t>的信息。</w:t>
      </w:r>
    </w:p>
    <w:p w14:paraId="7B929771" w14:textId="77777777" w:rsidR="00000000" w:rsidRDefault="00000000">
      <w:pPr>
        <w:pStyle w:val="ad"/>
        <w:numPr>
          <w:ilvl w:val="0"/>
          <w:numId w:val="2"/>
        </w:numPr>
        <w:spacing w:line="578" w:lineRule="exact"/>
        <w:ind w:firstLineChars="200" w:firstLine="600"/>
        <w:textAlignment w:val="auto"/>
        <w:rPr>
          <w:rFonts w:eastAsia="方正仿宋_GBK"/>
          <w:sz w:val="30"/>
          <w:szCs w:val="30"/>
        </w:rPr>
      </w:pPr>
      <w:r>
        <w:rPr>
          <w:rFonts w:eastAsia="方正仿宋_GBK" w:hint="eastAsia"/>
          <w:sz w:val="30"/>
          <w:szCs w:val="30"/>
        </w:rPr>
        <w:t>市场运营</w:t>
      </w:r>
      <w:r>
        <w:rPr>
          <w:rFonts w:eastAsia="方正仿宋_GBK"/>
          <w:sz w:val="30"/>
          <w:szCs w:val="30"/>
        </w:rPr>
        <w:t>机构应当披露的公开信息包括：</w:t>
      </w:r>
    </w:p>
    <w:p w14:paraId="41C8B666" w14:textId="77777777" w:rsidR="00000000" w:rsidRDefault="00000000">
      <w:pPr>
        <w:pStyle w:val="ae"/>
        <w:numPr>
          <w:ilvl w:val="0"/>
          <w:numId w:val="19"/>
        </w:numPr>
        <w:spacing w:line="578" w:lineRule="exact"/>
        <w:ind w:firstLine="600"/>
        <w:textAlignment w:val="auto"/>
        <w:rPr>
          <w:rFonts w:eastAsia="方正仿宋_GBK"/>
          <w:sz w:val="30"/>
          <w:szCs w:val="30"/>
        </w:rPr>
      </w:pPr>
      <w:r>
        <w:rPr>
          <w:rFonts w:eastAsia="方正仿宋_GBK" w:hint="eastAsia"/>
          <w:sz w:val="30"/>
          <w:szCs w:val="30"/>
          <w:lang w:val="en-US"/>
        </w:rPr>
        <w:t>报告信息，包括</w:t>
      </w:r>
      <w:r>
        <w:rPr>
          <w:rFonts w:eastAsia="方正仿宋_GBK"/>
          <w:sz w:val="30"/>
          <w:szCs w:val="30"/>
        </w:rPr>
        <w:t>信息披露报告</w:t>
      </w:r>
      <w:r>
        <w:rPr>
          <w:rFonts w:eastAsia="方正仿宋_GBK" w:hint="eastAsia"/>
          <w:sz w:val="30"/>
          <w:szCs w:val="30"/>
          <w:lang w:val="en-US"/>
        </w:rPr>
        <w:t>等</w:t>
      </w:r>
      <w:r>
        <w:rPr>
          <w:rFonts w:eastAsia="方正仿宋_GBK"/>
          <w:sz w:val="30"/>
          <w:szCs w:val="30"/>
        </w:rPr>
        <w:t>定期报告</w:t>
      </w:r>
      <w:r>
        <w:rPr>
          <w:rFonts w:eastAsia="方正仿宋_GBK" w:hint="eastAsia"/>
          <w:sz w:val="30"/>
          <w:szCs w:val="30"/>
          <w:lang w:val="en-US"/>
        </w:rPr>
        <w:t>、</w:t>
      </w:r>
      <w:r>
        <w:rPr>
          <w:rFonts w:eastAsia="方正仿宋_GBK"/>
          <w:sz w:val="30"/>
          <w:szCs w:val="30"/>
        </w:rPr>
        <w:t>经国家能源局派出机构或者</w:t>
      </w:r>
      <w:r>
        <w:rPr>
          <w:rFonts w:eastAsia="方正仿宋_GBK"/>
          <w:sz w:val="30"/>
          <w:szCs w:val="30"/>
          <w:lang w:val="en-US"/>
        </w:rPr>
        <w:t>地方政府</w:t>
      </w:r>
      <w:r>
        <w:rPr>
          <w:rFonts w:eastAsia="方正仿宋_GBK"/>
          <w:sz w:val="30"/>
          <w:szCs w:val="30"/>
        </w:rPr>
        <w:t>电力</w:t>
      </w:r>
      <w:r>
        <w:rPr>
          <w:rFonts w:eastAsia="方正仿宋_GBK"/>
          <w:sz w:val="30"/>
          <w:szCs w:val="30"/>
          <w:lang w:val="en-US"/>
        </w:rPr>
        <w:t>管理</w:t>
      </w:r>
      <w:r>
        <w:rPr>
          <w:rFonts w:eastAsia="方正仿宋_GBK"/>
          <w:sz w:val="30"/>
          <w:szCs w:val="30"/>
        </w:rPr>
        <w:t>部门认定的违规行为通报</w:t>
      </w:r>
      <w:r>
        <w:rPr>
          <w:rFonts w:eastAsia="方正仿宋_GBK" w:hint="eastAsia"/>
          <w:sz w:val="30"/>
          <w:szCs w:val="30"/>
          <w:lang w:val="en-US"/>
        </w:rPr>
        <w:t>、</w:t>
      </w:r>
      <w:r>
        <w:rPr>
          <w:rFonts w:eastAsia="方正仿宋_GBK"/>
          <w:sz w:val="30"/>
          <w:szCs w:val="30"/>
        </w:rPr>
        <w:t>市场干预情况</w:t>
      </w:r>
      <w:r>
        <w:rPr>
          <w:rFonts w:eastAsia="方正仿宋_GBK" w:hint="eastAsia"/>
          <w:sz w:val="30"/>
          <w:szCs w:val="30"/>
          <w:lang w:val="en-US"/>
        </w:rPr>
        <w:t>、电力现货市场第三方校验报告、经审计的收支总体情况（收费的电力交易机构披露）等</w:t>
      </w:r>
      <w:r>
        <w:rPr>
          <w:rFonts w:eastAsia="方正仿宋_GBK" w:hint="eastAsia"/>
          <w:sz w:val="30"/>
          <w:szCs w:val="30"/>
        </w:rPr>
        <w:t>。</w:t>
      </w:r>
    </w:p>
    <w:p w14:paraId="4C0A338E" w14:textId="77777777" w:rsidR="00000000" w:rsidRDefault="00000000">
      <w:pPr>
        <w:pStyle w:val="ae"/>
        <w:numPr>
          <w:ilvl w:val="0"/>
          <w:numId w:val="19"/>
        </w:numPr>
        <w:spacing w:line="578" w:lineRule="exact"/>
        <w:ind w:firstLine="600"/>
        <w:textAlignment w:val="auto"/>
        <w:rPr>
          <w:rFonts w:eastAsia="方正仿宋_GBK"/>
          <w:sz w:val="30"/>
          <w:szCs w:val="30"/>
        </w:rPr>
      </w:pPr>
      <w:r>
        <w:rPr>
          <w:rFonts w:eastAsia="方正仿宋_GBK" w:hint="eastAsia"/>
          <w:sz w:val="30"/>
          <w:szCs w:val="30"/>
          <w:lang w:val="en-US"/>
        </w:rPr>
        <w:t>交易日历，包括多年、年、月、周、多日、日各类交易安排。</w:t>
      </w:r>
    </w:p>
    <w:p w14:paraId="3E68B9E2"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电网主要网络通道示意图。</w:t>
      </w:r>
    </w:p>
    <w:p w14:paraId="52AFF123"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约束信息，包括发输变电设备投产、检修、退役计划，关键断面输电通道可用容量，省间联络线输电可用容量，必开必停机组名单及总容量，开停机不满最小约束时间机组名单等。</w:t>
      </w:r>
    </w:p>
    <w:p w14:paraId="42C2A3FB"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参数信息，包括市场出清模块算法及运行参数、价格限值、约束松弛惩罚因子、节点分配因子及其确定方法、节点及分区划分依据和详细数据等。</w:t>
      </w:r>
    </w:p>
    <w:p w14:paraId="4019ACF9"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预测信息，包括系统负荷预测、电力电量供需平衡预测、省间联络线输电曲线预测、发电总出力预测、非市场机组总出力预</w:t>
      </w:r>
      <w:r>
        <w:rPr>
          <w:rFonts w:eastAsia="方正仿宋_GBK" w:hint="eastAsia"/>
          <w:sz w:val="30"/>
          <w:szCs w:val="30"/>
          <w:lang w:val="en-US"/>
        </w:rPr>
        <w:lastRenderedPageBreak/>
        <w:t>测、新能源（分电源类型）总出力预测、水电（含抽蓄）出力预测等</w:t>
      </w:r>
      <w:r>
        <w:rPr>
          <w:rFonts w:eastAsia="方正仿宋_GBK" w:hint="eastAsia"/>
          <w:sz w:val="30"/>
          <w:szCs w:val="30"/>
        </w:rPr>
        <w:t>。</w:t>
      </w:r>
    </w:p>
    <w:p w14:paraId="340DAFAA"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辅助服务需求信息，包括各类辅助服务市场需求情况，具备参与辅助服务市场的机组台数及容量、用户及售电公司总体情况。</w:t>
      </w:r>
    </w:p>
    <w:p w14:paraId="0C18D31E" w14:textId="77777777" w:rsidR="00000000" w:rsidRDefault="00000000">
      <w:pPr>
        <w:pStyle w:val="ae"/>
        <w:numPr>
          <w:ilvl w:val="0"/>
          <w:numId w:val="19"/>
        </w:numPr>
        <w:spacing w:line="578" w:lineRule="exact"/>
        <w:ind w:firstLine="600"/>
        <w:textAlignment w:val="auto"/>
        <w:rPr>
          <w:rFonts w:eastAsia="方正仿宋_GBK"/>
          <w:sz w:val="30"/>
          <w:szCs w:val="30"/>
        </w:rPr>
      </w:pPr>
      <w:r>
        <w:rPr>
          <w:rFonts w:eastAsia="方正仿宋_GBK"/>
          <w:sz w:val="30"/>
          <w:szCs w:val="30"/>
        </w:rPr>
        <w:t>交易公告，</w:t>
      </w:r>
      <w:r>
        <w:rPr>
          <w:rFonts w:eastAsia="方正仿宋_GBK" w:hint="eastAsia"/>
          <w:sz w:val="30"/>
          <w:szCs w:val="30"/>
          <w:lang w:val="en-US"/>
        </w:rPr>
        <w:t>包括</w:t>
      </w:r>
      <w:r>
        <w:rPr>
          <w:rFonts w:eastAsia="方正仿宋_GBK"/>
          <w:sz w:val="30"/>
          <w:szCs w:val="30"/>
        </w:rPr>
        <w:t>交易品种、</w:t>
      </w:r>
      <w:r>
        <w:rPr>
          <w:rFonts w:eastAsia="方正仿宋_GBK" w:hint="eastAsia"/>
          <w:sz w:val="30"/>
          <w:szCs w:val="30"/>
        </w:rPr>
        <w:t>经营</w:t>
      </w:r>
      <w:r>
        <w:rPr>
          <w:rFonts w:eastAsia="方正仿宋_GBK"/>
          <w:sz w:val="30"/>
          <w:szCs w:val="30"/>
        </w:rPr>
        <w:t>主体、交易方式、</w:t>
      </w:r>
      <w:r>
        <w:rPr>
          <w:rFonts w:eastAsia="方正仿宋_GBK" w:hint="eastAsia"/>
          <w:sz w:val="30"/>
          <w:szCs w:val="30"/>
          <w:lang w:val="en-US"/>
        </w:rPr>
        <w:t>交易申报时间</w:t>
      </w:r>
      <w:r>
        <w:rPr>
          <w:rFonts w:eastAsia="方正仿宋_GBK"/>
          <w:sz w:val="30"/>
          <w:szCs w:val="30"/>
        </w:rPr>
        <w:t>、交易</w:t>
      </w:r>
      <w:r>
        <w:rPr>
          <w:rFonts w:eastAsia="方正仿宋_GBK" w:hint="eastAsia"/>
          <w:sz w:val="30"/>
          <w:szCs w:val="30"/>
          <w:lang w:val="en-US"/>
        </w:rPr>
        <w:t>合同执行</w:t>
      </w:r>
      <w:r>
        <w:rPr>
          <w:rFonts w:eastAsia="方正仿宋_GBK"/>
          <w:sz w:val="30"/>
          <w:szCs w:val="30"/>
        </w:rPr>
        <w:t>开始时间及终止时间、交易参数、</w:t>
      </w:r>
      <w:r>
        <w:rPr>
          <w:rFonts w:eastAsia="方正仿宋_GBK"/>
          <w:sz w:val="30"/>
          <w:szCs w:val="30"/>
          <w:lang w:val="en-US"/>
        </w:rPr>
        <w:t>出清方式、</w:t>
      </w:r>
      <w:r>
        <w:rPr>
          <w:rFonts w:eastAsia="方正仿宋_GBK"/>
          <w:sz w:val="30"/>
          <w:szCs w:val="30"/>
        </w:rPr>
        <w:t>交易约束信息、交易</w:t>
      </w:r>
      <w:r>
        <w:rPr>
          <w:rFonts w:eastAsia="方正仿宋_GBK"/>
          <w:sz w:val="30"/>
          <w:szCs w:val="30"/>
          <w:lang w:val="en-US"/>
        </w:rPr>
        <w:t>操作说明、</w:t>
      </w:r>
      <w:r>
        <w:rPr>
          <w:rFonts w:eastAsia="方正仿宋_GBK"/>
          <w:sz w:val="30"/>
          <w:szCs w:val="30"/>
        </w:rPr>
        <w:t>其他准备信息等</w:t>
      </w:r>
      <w:r>
        <w:rPr>
          <w:rFonts w:eastAsia="方正仿宋_GBK" w:hint="eastAsia"/>
          <w:sz w:val="30"/>
          <w:szCs w:val="30"/>
          <w:lang w:val="en-US"/>
        </w:rPr>
        <w:t>必要信息</w:t>
      </w:r>
      <w:r>
        <w:rPr>
          <w:rFonts w:eastAsia="方正仿宋_GBK"/>
          <w:sz w:val="30"/>
          <w:szCs w:val="30"/>
        </w:rPr>
        <w:t>。</w:t>
      </w:r>
    </w:p>
    <w:p w14:paraId="2F67EEE1" w14:textId="77777777" w:rsidR="00000000" w:rsidRDefault="00000000">
      <w:pPr>
        <w:pStyle w:val="ae"/>
        <w:numPr>
          <w:ilvl w:val="0"/>
          <w:numId w:val="19"/>
        </w:numPr>
        <w:spacing w:line="578" w:lineRule="exact"/>
        <w:ind w:firstLine="584"/>
        <w:textAlignment w:val="auto"/>
        <w:rPr>
          <w:rFonts w:eastAsia="方正仿宋_GBK"/>
          <w:spacing w:val="-4"/>
          <w:sz w:val="30"/>
          <w:szCs w:val="30"/>
        </w:rPr>
      </w:pPr>
      <w:r>
        <w:rPr>
          <w:rFonts w:eastAsia="方正仿宋_GBK" w:hint="eastAsia"/>
          <w:spacing w:val="-4"/>
          <w:sz w:val="30"/>
          <w:szCs w:val="30"/>
          <w:lang w:val="en-US"/>
        </w:rPr>
        <w:t>中长期交易申报及成交情况</w:t>
      </w:r>
      <w:r>
        <w:rPr>
          <w:rFonts w:eastAsia="方正仿宋_GBK"/>
          <w:spacing w:val="-4"/>
          <w:sz w:val="30"/>
          <w:szCs w:val="30"/>
        </w:rPr>
        <w:t>，包括参与的主体</w:t>
      </w:r>
      <w:r>
        <w:rPr>
          <w:rFonts w:eastAsia="方正仿宋_GBK"/>
          <w:spacing w:val="-4"/>
          <w:sz w:val="30"/>
          <w:szCs w:val="30"/>
          <w:lang w:val="en-US"/>
        </w:rPr>
        <w:t>数量</w:t>
      </w:r>
      <w:r>
        <w:rPr>
          <w:rFonts w:eastAsia="方正仿宋_GBK"/>
          <w:spacing w:val="-4"/>
          <w:sz w:val="30"/>
          <w:szCs w:val="30"/>
        </w:rPr>
        <w:t>、申报</w:t>
      </w:r>
      <w:r>
        <w:rPr>
          <w:rFonts w:eastAsia="方正仿宋_GBK" w:hint="eastAsia"/>
          <w:spacing w:val="-4"/>
          <w:sz w:val="30"/>
          <w:szCs w:val="30"/>
          <w:lang w:val="en-US"/>
        </w:rPr>
        <w:t>电量</w:t>
      </w:r>
      <w:r>
        <w:rPr>
          <w:rFonts w:eastAsia="方正仿宋_GBK"/>
          <w:spacing w:val="-4"/>
          <w:sz w:val="30"/>
          <w:szCs w:val="30"/>
        </w:rPr>
        <w:t>、成交的主体</w:t>
      </w:r>
      <w:r>
        <w:rPr>
          <w:rFonts w:eastAsia="方正仿宋_GBK"/>
          <w:spacing w:val="-4"/>
          <w:sz w:val="30"/>
          <w:szCs w:val="30"/>
          <w:lang w:val="en-US"/>
        </w:rPr>
        <w:t>数量</w:t>
      </w:r>
      <w:r>
        <w:rPr>
          <w:rFonts w:eastAsia="方正仿宋_GBK"/>
          <w:spacing w:val="-4"/>
          <w:sz w:val="30"/>
          <w:szCs w:val="30"/>
        </w:rPr>
        <w:t>、最终成交</w:t>
      </w:r>
      <w:r>
        <w:rPr>
          <w:rFonts w:eastAsia="方正仿宋_GBK" w:hint="eastAsia"/>
          <w:spacing w:val="-4"/>
          <w:sz w:val="30"/>
          <w:szCs w:val="30"/>
          <w:lang w:val="en-US"/>
        </w:rPr>
        <w:t>总量及分电源类型电量、成交均价及分电源类型均价、</w:t>
      </w:r>
      <w:r>
        <w:rPr>
          <w:rFonts w:eastAsia="方正仿宋_GBK" w:hint="eastAsia"/>
          <w:sz w:val="30"/>
          <w:szCs w:val="30"/>
          <w:lang w:val="en-US"/>
        </w:rPr>
        <w:t>中长期交易安全校核结果及原因</w:t>
      </w:r>
      <w:r>
        <w:rPr>
          <w:rFonts w:eastAsia="方正仿宋_GBK"/>
          <w:spacing w:val="-4"/>
          <w:sz w:val="30"/>
          <w:szCs w:val="30"/>
          <w:lang w:val="en-US"/>
        </w:rPr>
        <w:t>等</w:t>
      </w:r>
      <w:r>
        <w:rPr>
          <w:rFonts w:eastAsia="方正仿宋_GBK" w:hint="eastAsia"/>
          <w:sz w:val="30"/>
          <w:szCs w:val="30"/>
          <w:lang w:val="en-US"/>
        </w:rPr>
        <w:t>。</w:t>
      </w:r>
    </w:p>
    <w:p w14:paraId="4144046E" w14:textId="77777777" w:rsidR="00000000" w:rsidRDefault="00000000">
      <w:pPr>
        <w:pStyle w:val="ae"/>
        <w:numPr>
          <w:ilvl w:val="0"/>
          <w:numId w:val="19"/>
        </w:numPr>
        <w:spacing w:line="578" w:lineRule="exact"/>
        <w:ind w:firstLine="600"/>
        <w:textAlignment w:val="auto"/>
        <w:rPr>
          <w:rFonts w:eastAsia="方正仿宋_GBK"/>
          <w:sz w:val="30"/>
          <w:szCs w:val="30"/>
        </w:rPr>
      </w:pPr>
      <w:r>
        <w:rPr>
          <w:rFonts w:eastAsia="方正仿宋_GBK" w:hint="eastAsia"/>
          <w:sz w:val="30"/>
          <w:szCs w:val="30"/>
          <w:lang w:val="en-US"/>
        </w:rPr>
        <w:t>绿电交易申报及成交情况，</w:t>
      </w:r>
      <w:r>
        <w:rPr>
          <w:rFonts w:eastAsia="方正仿宋_GBK"/>
          <w:spacing w:val="-4"/>
          <w:sz w:val="30"/>
          <w:szCs w:val="30"/>
        </w:rPr>
        <w:t>包括参与的主体</w:t>
      </w:r>
      <w:r>
        <w:rPr>
          <w:rFonts w:eastAsia="方正仿宋_GBK"/>
          <w:spacing w:val="-4"/>
          <w:sz w:val="30"/>
          <w:szCs w:val="30"/>
          <w:lang w:val="en-US"/>
        </w:rPr>
        <w:t>数量</w:t>
      </w:r>
      <w:r>
        <w:rPr>
          <w:rFonts w:eastAsia="方正仿宋_GBK"/>
          <w:spacing w:val="-4"/>
          <w:sz w:val="30"/>
          <w:szCs w:val="30"/>
        </w:rPr>
        <w:t>、申报</w:t>
      </w:r>
      <w:r>
        <w:rPr>
          <w:rFonts w:eastAsia="方正仿宋_GBK" w:hint="eastAsia"/>
          <w:spacing w:val="-4"/>
          <w:sz w:val="30"/>
          <w:szCs w:val="30"/>
          <w:lang w:val="en-US"/>
        </w:rPr>
        <w:t>电量</w:t>
      </w:r>
      <w:r>
        <w:rPr>
          <w:rFonts w:eastAsia="方正仿宋_GBK"/>
          <w:spacing w:val="-4"/>
          <w:sz w:val="30"/>
          <w:szCs w:val="30"/>
        </w:rPr>
        <w:t>、成交的主体</w:t>
      </w:r>
      <w:r>
        <w:rPr>
          <w:rFonts w:eastAsia="方正仿宋_GBK"/>
          <w:spacing w:val="-4"/>
          <w:sz w:val="30"/>
          <w:szCs w:val="30"/>
          <w:lang w:val="en-US"/>
        </w:rPr>
        <w:t>数量</w:t>
      </w:r>
      <w:r>
        <w:rPr>
          <w:rFonts w:eastAsia="方正仿宋_GBK"/>
          <w:spacing w:val="-4"/>
          <w:sz w:val="30"/>
          <w:szCs w:val="30"/>
        </w:rPr>
        <w:t>、最终成交</w:t>
      </w:r>
      <w:r>
        <w:rPr>
          <w:rFonts w:eastAsia="方正仿宋_GBK" w:hint="eastAsia"/>
          <w:spacing w:val="-4"/>
          <w:sz w:val="30"/>
          <w:szCs w:val="30"/>
          <w:lang w:val="en-US"/>
        </w:rPr>
        <w:t>总量、成交均价</w:t>
      </w:r>
      <w:r>
        <w:rPr>
          <w:rFonts w:eastAsia="方正仿宋_GBK"/>
          <w:spacing w:val="-4"/>
          <w:sz w:val="30"/>
          <w:szCs w:val="30"/>
          <w:lang w:val="en-US"/>
        </w:rPr>
        <w:t>等</w:t>
      </w:r>
      <w:r>
        <w:rPr>
          <w:rFonts w:eastAsia="方正仿宋_GBK" w:hint="eastAsia"/>
          <w:spacing w:val="-4"/>
          <w:sz w:val="30"/>
          <w:szCs w:val="30"/>
          <w:lang w:val="en-US"/>
        </w:rPr>
        <w:t>。</w:t>
      </w:r>
    </w:p>
    <w:p w14:paraId="696ACFDE" w14:textId="77777777" w:rsidR="00000000" w:rsidRDefault="00000000">
      <w:pPr>
        <w:pStyle w:val="ae"/>
        <w:numPr>
          <w:ilvl w:val="0"/>
          <w:numId w:val="19"/>
        </w:numPr>
        <w:spacing w:line="578" w:lineRule="exact"/>
        <w:ind w:firstLine="584"/>
        <w:textAlignment w:val="auto"/>
        <w:rPr>
          <w:rFonts w:eastAsia="方正仿宋_GBK"/>
          <w:spacing w:val="-4"/>
          <w:sz w:val="30"/>
          <w:szCs w:val="30"/>
        </w:rPr>
      </w:pPr>
      <w:r>
        <w:rPr>
          <w:rFonts w:eastAsia="方正仿宋_GBK" w:hint="eastAsia"/>
          <w:spacing w:val="-4"/>
          <w:sz w:val="30"/>
          <w:szCs w:val="30"/>
          <w:lang w:val="en-US"/>
        </w:rPr>
        <w:t>省间月度</w:t>
      </w:r>
      <w:r>
        <w:rPr>
          <w:rFonts w:eastAsia="方正仿宋_GBK" w:hint="eastAsia"/>
          <w:spacing w:val="-4"/>
          <w:sz w:val="30"/>
          <w:szCs w:val="30"/>
        </w:rPr>
        <w:t>交易计划。</w:t>
      </w:r>
    </w:p>
    <w:p w14:paraId="41B564AB" w14:textId="77777777" w:rsidR="00000000" w:rsidRDefault="00000000">
      <w:pPr>
        <w:pStyle w:val="ae"/>
        <w:numPr>
          <w:ilvl w:val="0"/>
          <w:numId w:val="19"/>
        </w:numPr>
        <w:spacing w:line="578" w:lineRule="exact"/>
        <w:ind w:firstLine="600"/>
        <w:textAlignment w:val="auto"/>
        <w:rPr>
          <w:rFonts w:eastAsia="方正仿宋_GBK"/>
          <w:sz w:val="30"/>
          <w:szCs w:val="30"/>
        </w:rPr>
      </w:pPr>
      <w:r>
        <w:rPr>
          <w:rFonts w:eastAsia="方正仿宋_GBK" w:hint="eastAsia"/>
          <w:sz w:val="30"/>
          <w:szCs w:val="30"/>
          <w:lang w:val="en-US"/>
        </w:rPr>
        <w:t>现货、辅助服务市场申报出清信息，</w:t>
      </w:r>
      <w:r>
        <w:rPr>
          <w:rFonts w:eastAsia="方正仿宋_GBK"/>
          <w:sz w:val="30"/>
          <w:szCs w:val="30"/>
        </w:rPr>
        <w:t>包括各时段出清</w:t>
      </w:r>
      <w:r>
        <w:rPr>
          <w:rFonts w:eastAsia="方正仿宋_GBK" w:hint="eastAsia"/>
          <w:sz w:val="30"/>
          <w:szCs w:val="30"/>
          <w:lang w:val="en-US"/>
        </w:rPr>
        <w:t>总</w:t>
      </w:r>
      <w:r>
        <w:rPr>
          <w:rFonts w:eastAsia="方正仿宋_GBK"/>
          <w:sz w:val="30"/>
          <w:szCs w:val="30"/>
        </w:rPr>
        <w:t>量</w:t>
      </w:r>
      <w:r>
        <w:rPr>
          <w:rFonts w:eastAsia="方正仿宋_GBK" w:hint="eastAsia"/>
          <w:sz w:val="30"/>
          <w:szCs w:val="30"/>
          <w:lang w:val="en-US"/>
        </w:rPr>
        <w:t>及分类电源中标台数和电量、出清电价、输电断面约束及阻塞情况等</w:t>
      </w:r>
      <w:r>
        <w:rPr>
          <w:rFonts w:eastAsia="方正仿宋_GBK"/>
          <w:sz w:val="30"/>
          <w:szCs w:val="30"/>
        </w:rPr>
        <w:t>。</w:t>
      </w:r>
    </w:p>
    <w:p w14:paraId="66E3D8F9" w14:textId="77777777" w:rsidR="00000000" w:rsidRDefault="00000000">
      <w:pPr>
        <w:pStyle w:val="ae"/>
        <w:numPr>
          <w:ilvl w:val="0"/>
          <w:numId w:val="19"/>
        </w:numPr>
        <w:spacing w:line="578" w:lineRule="exact"/>
        <w:ind w:firstLine="600"/>
        <w:textAlignment w:val="auto"/>
        <w:rPr>
          <w:rFonts w:eastAsia="方正仿宋_GBK"/>
          <w:sz w:val="30"/>
          <w:szCs w:val="30"/>
        </w:rPr>
      </w:pPr>
      <w:r>
        <w:rPr>
          <w:rFonts w:eastAsia="方正仿宋_GBK"/>
          <w:sz w:val="30"/>
          <w:szCs w:val="30"/>
        </w:rPr>
        <w:t>运行信息，包括</w:t>
      </w:r>
      <w:r>
        <w:rPr>
          <w:rFonts w:eastAsia="方正仿宋_GBK" w:hint="eastAsia"/>
          <w:sz w:val="30"/>
          <w:szCs w:val="30"/>
          <w:lang w:val="en-US"/>
        </w:rPr>
        <w:t>机组状态、</w:t>
      </w:r>
      <w:r>
        <w:rPr>
          <w:rFonts w:eastAsia="方正仿宋_GBK"/>
          <w:sz w:val="30"/>
          <w:szCs w:val="30"/>
        </w:rPr>
        <w:t>实际负荷</w:t>
      </w:r>
      <w:r>
        <w:rPr>
          <w:rFonts w:eastAsia="方正仿宋_GBK" w:hint="eastAsia"/>
          <w:sz w:val="30"/>
          <w:szCs w:val="30"/>
        </w:rPr>
        <w:t>、</w:t>
      </w:r>
      <w:r>
        <w:rPr>
          <w:rFonts w:eastAsia="方正仿宋_GBK"/>
          <w:sz w:val="30"/>
          <w:szCs w:val="30"/>
        </w:rPr>
        <w:t>系统备用信息，重要通道实际输电情况</w:t>
      </w:r>
      <w:r>
        <w:rPr>
          <w:rFonts w:eastAsia="方正仿宋_GBK" w:hint="eastAsia"/>
          <w:sz w:val="30"/>
          <w:szCs w:val="30"/>
        </w:rPr>
        <w:t>、</w:t>
      </w:r>
      <w:r>
        <w:rPr>
          <w:rFonts w:eastAsia="方正仿宋_GBK"/>
          <w:sz w:val="30"/>
          <w:szCs w:val="30"/>
        </w:rPr>
        <w:t>实际运行</w:t>
      </w:r>
      <w:r>
        <w:rPr>
          <w:rFonts w:eastAsia="方正仿宋_GBK"/>
          <w:sz w:val="30"/>
          <w:szCs w:val="30"/>
          <w:lang w:val="en-US"/>
        </w:rPr>
        <w:t>输电</w:t>
      </w:r>
      <w:r>
        <w:rPr>
          <w:rFonts w:eastAsia="方正仿宋_GBK"/>
          <w:sz w:val="30"/>
          <w:szCs w:val="30"/>
        </w:rPr>
        <w:t>断面约束情况</w:t>
      </w:r>
      <w:r>
        <w:rPr>
          <w:rFonts w:eastAsia="方正仿宋_GBK" w:hint="eastAsia"/>
          <w:sz w:val="30"/>
          <w:szCs w:val="30"/>
        </w:rPr>
        <w:t>、</w:t>
      </w:r>
      <w:r>
        <w:rPr>
          <w:rFonts w:eastAsia="方正仿宋_GBK" w:hint="eastAsia"/>
          <w:sz w:val="30"/>
          <w:szCs w:val="30"/>
          <w:lang w:val="en-US"/>
        </w:rPr>
        <w:t>省间</w:t>
      </w:r>
      <w:r>
        <w:rPr>
          <w:rFonts w:eastAsia="方正仿宋_GBK"/>
          <w:sz w:val="30"/>
          <w:szCs w:val="30"/>
        </w:rPr>
        <w:t>联络线潮流</w:t>
      </w:r>
      <w:r>
        <w:rPr>
          <w:rFonts w:eastAsia="方正仿宋_GBK" w:hint="eastAsia"/>
          <w:sz w:val="30"/>
          <w:szCs w:val="30"/>
        </w:rPr>
        <w:t>、</w:t>
      </w:r>
      <w:r>
        <w:rPr>
          <w:rFonts w:eastAsia="方正仿宋_GBK" w:hint="eastAsia"/>
          <w:sz w:val="30"/>
          <w:szCs w:val="30"/>
          <w:lang w:val="en-US"/>
        </w:rPr>
        <w:t>重要线路与变压器平均潮流，发</w:t>
      </w:r>
      <w:r>
        <w:rPr>
          <w:rFonts w:eastAsia="方正仿宋_GBK"/>
          <w:sz w:val="30"/>
          <w:szCs w:val="30"/>
        </w:rPr>
        <w:t>输变电设备检修计划执行情况</w:t>
      </w:r>
      <w:r>
        <w:rPr>
          <w:rFonts w:eastAsia="方正仿宋_GBK" w:hint="eastAsia"/>
          <w:sz w:val="30"/>
          <w:szCs w:val="30"/>
        </w:rPr>
        <w:t>、</w:t>
      </w:r>
      <w:r>
        <w:rPr>
          <w:rFonts w:eastAsia="方正仿宋_GBK" w:hint="eastAsia"/>
          <w:sz w:val="30"/>
          <w:szCs w:val="30"/>
          <w:lang w:val="en-US"/>
        </w:rPr>
        <w:t>重要线路非计划停运情况、发电机组非计划停运情况，</w:t>
      </w:r>
      <w:r>
        <w:rPr>
          <w:rFonts w:eastAsia="方正仿宋_GBK"/>
          <w:sz w:val="30"/>
          <w:szCs w:val="30"/>
        </w:rPr>
        <w:t>非市场机组实际出力曲线</w:t>
      </w:r>
      <w:r>
        <w:rPr>
          <w:rFonts w:eastAsia="方正仿宋_GBK" w:hint="eastAsia"/>
          <w:sz w:val="30"/>
          <w:szCs w:val="30"/>
        </w:rPr>
        <w:t>，</w:t>
      </w:r>
      <w:r>
        <w:rPr>
          <w:rFonts w:eastAsia="方正仿宋_GBK" w:hint="eastAsia"/>
          <w:sz w:val="30"/>
          <w:szCs w:val="30"/>
          <w:lang w:val="en-US"/>
        </w:rPr>
        <w:t>月度发用电负荷总体情况</w:t>
      </w:r>
      <w:r>
        <w:rPr>
          <w:rFonts w:eastAsia="方正仿宋_GBK"/>
          <w:sz w:val="30"/>
          <w:szCs w:val="30"/>
        </w:rPr>
        <w:t>等。</w:t>
      </w:r>
    </w:p>
    <w:p w14:paraId="4E07B507" w14:textId="77777777" w:rsidR="00000000" w:rsidRDefault="00000000">
      <w:pPr>
        <w:pStyle w:val="ae"/>
        <w:numPr>
          <w:ilvl w:val="0"/>
          <w:numId w:val="19"/>
        </w:numPr>
        <w:spacing w:line="578" w:lineRule="exact"/>
        <w:ind w:firstLine="600"/>
        <w:textAlignment w:val="auto"/>
        <w:rPr>
          <w:rFonts w:eastAsia="方正仿宋_GBK"/>
          <w:sz w:val="30"/>
          <w:szCs w:val="30"/>
        </w:rPr>
      </w:pPr>
      <w:r>
        <w:rPr>
          <w:rFonts w:eastAsia="方正仿宋_GBK" w:hint="eastAsia"/>
          <w:sz w:val="30"/>
          <w:szCs w:val="30"/>
          <w:lang w:val="en-US"/>
        </w:rPr>
        <w:lastRenderedPageBreak/>
        <w:t>市场</w:t>
      </w:r>
      <w:r>
        <w:rPr>
          <w:rFonts w:eastAsia="方正仿宋_GBK"/>
          <w:sz w:val="30"/>
          <w:szCs w:val="30"/>
        </w:rPr>
        <w:t>结算</w:t>
      </w:r>
      <w:r>
        <w:rPr>
          <w:rFonts w:eastAsia="方正仿宋_GBK" w:hint="eastAsia"/>
          <w:sz w:val="30"/>
          <w:szCs w:val="30"/>
          <w:lang w:val="en-US"/>
        </w:rPr>
        <w:t>总体</w:t>
      </w:r>
      <w:r>
        <w:rPr>
          <w:rFonts w:eastAsia="方正仿宋_GBK"/>
          <w:sz w:val="30"/>
          <w:szCs w:val="30"/>
        </w:rPr>
        <w:t>情况，</w:t>
      </w:r>
      <w:r>
        <w:rPr>
          <w:rFonts w:eastAsia="方正仿宋_GBK" w:hint="eastAsia"/>
          <w:sz w:val="30"/>
          <w:szCs w:val="30"/>
          <w:lang w:val="en-US"/>
        </w:rPr>
        <w:t>包括结算总量、均价及分类构成情况，绿电交易结算情况，省间交易结算情况，</w:t>
      </w:r>
      <w:r>
        <w:rPr>
          <w:rFonts w:eastAsia="方正仿宋_GBK" w:hint="eastAsia"/>
          <w:sz w:val="30"/>
          <w:szCs w:val="30"/>
        </w:rPr>
        <w:t>不平衡资金构成、分摊和分享情况</w:t>
      </w:r>
      <w:r>
        <w:rPr>
          <w:rFonts w:eastAsia="方正仿宋_GBK" w:hint="eastAsia"/>
          <w:sz w:val="30"/>
          <w:szCs w:val="30"/>
          <w:lang w:val="en-US"/>
        </w:rPr>
        <w:t>，偏差考核情况</w:t>
      </w:r>
      <w:r>
        <w:rPr>
          <w:rFonts w:eastAsia="方正仿宋_GBK"/>
          <w:sz w:val="30"/>
          <w:szCs w:val="30"/>
        </w:rPr>
        <w:t>等。</w:t>
      </w:r>
    </w:p>
    <w:p w14:paraId="18B8AEF4"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sz w:val="30"/>
          <w:szCs w:val="30"/>
          <w:lang w:val="en-US"/>
        </w:rPr>
        <w:t>电力</w:t>
      </w:r>
      <w:r>
        <w:rPr>
          <w:rFonts w:eastAsia="方正仿宋_GBK" w:hint="eastAsia"/>
          <w:sz w:val="30"/>
          <w:szCs w:val="30"/>
          <w:lang w:val="en-US"/>
        </w:rPr>
        <w:t>并网运行管理考核和返还明细情况，包括各并网主体分考核种类的考核费用、返还费用、免考核情况等。</w:t>
      </w:r>
    </w:p>
    <w:p w14:paraId="001C7F37"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电力辅助服务考核、补偿、分摊明细情况，包括各市场经营主体分辅助服务品种的电量</w:t>
      </w:r>
      <w:r>
        <w:rPr>
          <w:rFonts w:eastAsia="方正仿宋_GBK" w:hint="eastAsia"/>
          <w:sz w:val="30"/>
          <w:szCs w:val="30"/>
          <w:lang w:val="en-US"/>
        </w:rPr>
        <w:t>/</w:t>
      </w:r>
      <w:r>
        <w:rPr>
          <w:rFonts w:eastAsia="方正仿宋_GBK" w:hint="eastAsia"/>
          <w:sz w:val="30"/>
          <w:szCs w:val="30"/>
          <w:lang w:val="en-US"/>
        </w:rPr>
        <w:t>容量、补偿费用、考核费用、分摊比例、分摊费用等。</w:t>
      </w:r>
    </w:p>
    <w:p w14:paraId="604919C6"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售电公司总体经营情况，包括售电公司总代理电量、户数、批发侧及零售侧结算均价信息，各售电公司履约保障凭证缴纳、执行情况、结合资产总额确定的售电量规模限额。</w:t>
      </w:r>
      <w:r>
        <w:rPr>
          <w:rFonts w:eastAsia="方正仿宋_GBK" w:hint="eastAsia"/>
          <w:sz w:val="30"/>
          <w:szCs w:val="30"/>
          <w:lang w:val="en-US"/>
        </w:rPr>
        <w:t xml:space="preserve"> </w:t>
      </w:r>
    </w:p>
    <w:p w14:paraId="6F6EB4FE"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交易总体情况，包括</w:t>
      </w:r>
      <w:r>
        <w:rPr>
          <w:rFonts w:eastAsia="方正仿宋_GBK" w:hint="eastAsia"/>
          <w:sz w:val="30"/>
          <w:szCs w:val="30"/>
        </w:rPr>
        <w:t>年度、月度、月内、</w:t>
      </w:r>
      <w:r>
        <w:rPr>
          <w:rFonts w:eastAsia="方正仿宋_GBK" w:hint="eastAsia"/>
          <w:sz w:val="30"/>
          <w:szCs w:val="30"/>
          <w:lang w:val="en-US"/>
        </w:rPr>
        <w:t>现货交易成交均价及电量</w:t>
      </w:r>
      <w:r>
        <w:rPr>
          <w:rFonts w:eastAsia="方正仿宋_GBK" w:hint="eastAsia"/>
          <w:sz w:val="30"/>
          <w:szCs w:val="30"/>
        </w:rPr>
        <w:t>。</w:t>
      </w:r>
    </w:p>
    <w:p w14:paraId="05226A5D"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发电机组转商情况，包括发电机组、独立储能完成整套设备启动试运行时间。</w:t>
      </w:r>
    </w:p>
    <w:p w14:paraId="14572F74"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rPr>
        <w:t>到期未取得电力业务许可证的市场经营主体名单。</w:t>
      </w:r>
    </w:p>
    <w:p w14:paraId="6FC43B6C" w14:textId="77777777" w:rsidR="00000000" w:rsidRDefault="00000000">
      <w:pPr>
        <w:pStyle w:val="ae"/>
        <w:numPr>
          <w:ilvl w:val="0"/>
          <w:numId w:val="19"/>
        </w:numPr>
        <w:spacing w:line="578" w:lineRule="exact"/>
        <w:ind w:firstLine="600"/>
        <w:textAlignment w:val="auto"/>
        <w:rPr>
          <w:rFonts w:eastAsia="方正仿宋_GBK"/>
          <w:sz w:val="30"/>
          <w:szCs w:val="30"/>
          <w:lang w:val="en-US"/>
        </w:rPr>
      </w:pPr>
      <w:r>
        <w:rPr>
          <w:rFonts w:eastAsia="方正仿宋_GBK" w:hint="eastAsia"/>
          <w:sz w:val="30"/>
          <w:szCs w:val="30"/>
          <w:lang w:val="en-US"/>
        </w:rPr>
        <w:t>市场干预情况原始日志，包括干预时间、干预主体、干预操作、干预原因，涉及《电力安全事故应急处置和调查处理条例》（中华人民共和国国务院令第</w:t>
      </w:r>
      <w:r>
        <w:rPr>
          <w:rFonts w:eastAsia="方正仿宋_GBK" w:hint="eastAsia"/>
          <w:sz w:val="30"/>
          <w:szCs w:val="30"/>
          <w:lang w:val="en-US"/>
        </w:rPr>
        <w:t>599</w:t>
      </w:r>
      <w:r>
        <w:rPr>
          <w:rFonts w:eastAsia="方正仿宋_GBK" w:hint="eastAsia"/>
          <w:sz w:val="30"/>
          <w:szCs w:val="30"/>
          <w:lang w:val="en-US"/>
        </w:rPr>
        <w:t>号）规定电力安全事故等级的事故处理情形除外。</w:t>
      </w:r>
    </w:p>
    <w:p w14:paraId="5628869C"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市场运营</w:t>
      </w:r>
      <w:r>
        <w:rPr>
          <w:rFonts w:eastAsia="方正仿宋_GBK"/>
          <w:sz w:val="30"/>
          <w:szCs w:val="30"/>
        </w:rPr>
        <w:t>机构应当向特定</w:t>
      </w:r>
      <w:r>
        <w:rPr>
          <w:rFonts w:eastAsia="方正仿宋_GBK" w:hint="eastAsia"/>
          <w:sz w:val="30"/>
          <w:szCs w:val="30"/>
        </w:rPr>
        <w:t>市场成员</w:t>
      </w:r>
      <w:r>
        <w:rPr>
          <w:rFonts w:eastAsia="方正仿宋_GBK"/>
          <w:sz w:val="30"/>
          <w:szCs w:val="30"/>
        </w:rPr>
        <w:t>披露</w:t>
      </w:r>
      <w:r>
        <w:rPr>
          <w:rFonts w:eastAsia="方正仿宋_GBK" w:hint="eastAsia"/>
          <w:sz w:val="30"/>
          <w:szCs w:val="30"/>
        </w:rPr>
        <w:t>的特定信息</w:t>
      </w:r>
      <w:r>
        <w:rPr>
          <w:rFonts w:eastAsia="方正仿宋_GBK"/>
          <w:sz w:val="30"/>
          <w:szCs w:val="30"/>
        </w:rPr>
        <w:t>包括：</w:t>
      </w:r>
    </w:p>
    <w:p w14:paraId="6BC0E98F" w14:textId="77777777" w:rsidR="00000000" w:rsidRDefault="00000000">
      <w:pPr>
        <w:pStyle w:val="ae"/>
        <w:numPr>
          <w:ilvl w:val="0"/>
          <w:numId w:val="20"/>
        </w:numPr>
        <w:spacing w:line="578" w:lineRule="exact"/>
        <w:ind w:firstLine="600"/>
        <w:textAlignment w:val="auto"/>
        <w:rPr>
          <w:rFonts w:eastAsia="方正仿宋_GBK"/>
          <w:sz w:val="30"/>
          <w:szCs w:val="30"/>
          <w:lang w:val="en-US"/>
        </w:rPr>
      </w:pPr>
      <w:r>
        <w:rPr>
          <w:rFonts w:eastAsia="方正仿宋_GBK" w:hint="eastAsia"/>
          <w:sz w:val="30"/>
          <w:szCs w:val="30"/>
          <w:lang w:val="en-US"/>
        </w:rPr>
        <w:lastRenderedPageBreak/>
        <w:t>成交信息，包括各类交易成交量价信息。</w:t>
      </w:r>
    </w:p>
    <w:p w14:paraId="62CCF973" w14:textId="77777777" w:rsidR="00000000" w:rsidRDefault="00000000">
      <w:pPr>
        <w:pStyle w:val="ae"/>
        <w:numPr>
          <w:ilvl w:val="0"/>
          <w:numId w:val="20"/>
        </w:numPr>
        <w:spacing w:line="578" w:lineRule="exact"/>
        <w:ind w:firstLine="600"/>
        <w:textAlignment w:val="auto"/>
        <w:rPr>
          <w:rFonts w:eastAsia="方正仿宋_GBK"/>
          <w:sz w:val="30"/>
          <w:szCs w:val="30"/>
          <w:lang w:val="en-US"/>
        </w:rPr>
      </w:pPr>
      <w:r>
        <w:rPr>
          <w:rFonts w:eastAsia="方正仿宋_GBK" w:hint="eastAsia"/>
          <w:sz w:val="30"/>
          <w:szCs w:val="30"/>
          <w:lang w:val="en-US"/>
        </w:rPr>
        <w:t>日前省内机组预计划。</w:t>
      </w:r>
    </w:p>
    <w:p w14:paraId="6C8A9D32" w14:textId="77777777" w:rsidR="00000000" w:rsidRDefault="00000000">
      <w:pPr>
        <w:pStyle w:val="ae"/>
        <w:numPr>
          <w:ilvl w:val="0"/>
          <w:numId w:val="20"/>
        </w:numPr>
        <w:spacing w:line="578" w:lineRule="exact"/>
        <w:ind w:firstLine="600"/>
        <w:textAlignment w:val="auto"/>
        <w:rPr>
          <w:rFonts w:eastAsia="方正仿宋_GBK"/>
          <w:sz w:val="30"/>
          <w:szCs w:val="30"/>
          <w:lang w:val="en-US"/>
        </w:rPr>
      </w:pPr>
      <w:r>
        <w:rPr>
          <w:rFonts w:eastAsia="方正仿宋_GBK" w:hint="eastAsia"/>
          <w:sz w:val="30"/>
          <w:szCs w:val="30"/>
          <w:lang w:val="en-US"/>
        </w:rPr>
        <w:t>月度</w:t>
      </w:r>
      <w:r>
        <w:rPr>
          <w:rFonts w:eastAsia="方正仿宋_GBK"/>
          <w:sz w:val="30"/>
          <w:szCs w:val="30"/>
        </w:rPr>
        <w:t>交易计划</w:t>
      </w:r>
      <w:r>
        <w:rPr>
          <w:rFonts w:eastAsia="方正仿宋_GBK" w:hint="eastAsia"/>
          <w:sz w:val="30"/>
          <w:szCs w:val="30"/>
          <w:lang w:val="en-US"/>
        </w:rPr>
        <w:t>。</w:t>
      </w:r>
    </w:p>
    <w:p w14:paraId="1CBD8100" w14:textId="77777777" w:rsidR="00000000" w:rsidRDefault="00000000">
      <w:pPr>
        <w:pStyle w:val="ae"/>
        <w:numPr>
          <w:ilvl w:val="0"/>
          <w:numId w:val="20"/>
        </w:numPr>
        <w:spacing w:line="578" w:lineRule="exact"/>
        <w:ind w:firstLine="600"/>
        <w:textAlignment w:val="auto"/>
        <w:rPr>
          <w:rFonts w:eastAsia="方正仿宋_GBK"/>
          <w:sz w:val="30"/>
          <w:szCs w:val="30"/>
          <w:lang w:val="en-US"/>
        </w:rPr>
      </w:pPr>
      <w:r>
        <w:rPr>
          <w:rFonts w:eastAsia="方正仿宋_GBK" w:hint="eastAsia"/>
          <w:sz w:val="30"/>
          <w:szCs w:val="30"/>
          <w:lang w:val="en-US"/>
        </w:rPr>
        <w:t>结算信息，包括各类交易结算量价信息、绿证划转信息、日清算单（现货市场）、月结算依据等。</w:t>
      </w:r>
    </w:p>
    <w:p w14:paraId="2D0A9DD1" w14:textId="77777777" w:rsidR="00000000" w:rsidRDefault="00000000">
      <w:pPr>
        <w:pStyle w:val="ae"/>
        <w:numPr>
          <w:ilvl w:val="0"/>
          <w:numId w:val="20"/>
        </w:numPr>
        <w:spacing w:line="578" w:lineRule="exact"/>
        <w:ind w:firstLine="600"/>
        <w:textAlignment w:val="auto"/>
        <w:rPr>
          <w:rFonts w:eastAsia="方正仿宋_GBK"/>
          <w:sz w:val="30"/>
          <w:szCs w:val="30"/>
          <w:lang w:val="en-US"/>
        </w:rPr>
      </w:pPr>
      <w:r>
        <w:rPr>
          <w:rFonts w:eastAsia="方正仿宋_GBK" w:hint="eastAsia"/>
          <w:sz w:val="30"/>
          <w:szCs w:val="30"/>
          <w:lang w:val="en-US"/>
        </w:rPr>
        <w:t>争议解决结果。</w:t>
      </w:r>
    </w:p>
    <w:bookmarkEnd w:id="7"/>
    <w:p w14:paraId="0B5512FA" w14:textId="77777777" w:rsidR="00000000" w:rsidRDefault="00000000">
      <w:pPr>
        <w:pStyle w:val="af"/>
        <w:spacing w:beforeLines="0" w:before="0" w:afterLines="0" w:after="0" w:line="578" w:lineRule="exact"/>
        <w:ind w:left="0" w:firstLine="0"/>
        <w:textAlignment w:val="auto"/>
        <w:outlineLvl w:val="9"/>
        <w:rPr>
          <w:rFonts w:ascii="方正黑体_GBK" w:eastAsia="方正黑体_GBK" w:hAnsi="方正黑体_GBK"/>
          <w:sz w:val="30"/>
          <w:szCs w:val="30"/>
        </w:rPr>
      </w:pPr>
    </w:p>
    <w:p w14:paraId="59C5AF33" w14:textId="77777777" w:rsidR="00000000" w:rsidRDefault="00000000">
      <w:pPr>
        <w:pStyle w:val="af"/>
        <w:spacing w:beforeLines="0" w:before="0" w:afterLines="0" w:after="0" w:line="578" w:lineRule="exact"/>
        <w:ind w:left="0" w:firstLine="0"/>
        <w:textAlignment w:val="auto"/>
        <w:rPr>
          <w:rFonts w:ascii="方正黑体_GBK" w:eastAsia="方正黑体_GBK" w:hAnsi="方正黑体_GBK"/>
          <w:sz w:val="30"/>
          <w:szCs w:val="30"/>
        </w:rPr>
      </w:pPr>
      <w:r>
        <w:rPr>
          <w:rFonts w:ascii="方正黑体_GBK" w:eastAsia="方正黑体_GBK" w:hAnsi="方正黑体_GBK"/>
          <w:sz w:val="30"/>
          <w:szCs w:val="30"/>
        </w:rPr>
        <w:t>第四章 披露信息调整</w:t>
      </w:r>
    </w:p>
    <w:p w14:paraId="0FDF2214"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信息调整是指市场成员扩增或变更本规则规定披露的信息，包括新增披露信息，变更披露内容、披露范围</w:t>
      </w:r>
      <w:r>
        <w:rPr>
          <w:rFonts w:eastAsia="方正仿宋_GBK"/>
          <w:sz w:val="30"/>
          <w:szCs w:val="30"/>
        </w:rPr>
        <w:t>、披露周期</w:t>
      </w:r>
      <w:r>
        <w:rPr>
          <w:rFonts w:eastAsia="方正仿宋_GBK" w:hint="eastAsia"/>
          <w:sz w:val="30"/>
          <w:szCs w:val="30"/>
        </w:rPr>
        <w:t>等。</w:t>
      </w:r>
    </w:p>
    <w:p w14:paraId="7E2B17FA"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市场成员</w:t>
      </w:r>
      <w:r>
        <w:rPr>
          <w:rFonts w:eastAsia="方正仿宋_GBK"/>
          <w:sz w:val="30"/>
          <w:szCs w:val="30"/>
        </w:rPr>
        <w:t>可申请扩增</w:t>
      </w:r>
      <w:r>
        <w:rPr>
          <w:rFonts w:eastAsia="方正仿宋_GBK" w:hint="eastAsia"/>
          <w:sz w:val="30"/>
          <w:szCs w:val="30"/>
        </w:rPr>
        <w:t>或变更</w:t>
      </w:r>
      <w:r>
        <w:rPr>
          <w:rFonts w:eastAsia="方正仿宋_GBK"/>
          <w:sz w:val="30"/>
          <w:szCs w:val="30"/>
        </w:rPr>
        <w:t>信息</w:t>
      </w:r>
      <w:r>
        <w:rPr>
          <w:rFonts w:eastAsia="方正仿宋_GBK" w:hint="eastAsia"/>
          <w:sz w:val="30"/>
          <w:szCs w:val="30"/>
        </w:rPr>
        <w:t>，</w:t>
      </w:r>
      <w:r>
        <w:rPr>
          <w:rFonts w:eastAsia="方正仿宋_GBK"/>
          <w:sz w:val="30"/>
          <w:szCs w:val="30"/>
        </w:rPr>
        <w:t>申请人应当将申请发送至电力交易机构，内容应包括扩增</w:t>
      </w:r>
      <w:r>
        <w:rPr>
          <w:rFonts w:eastAsia="方正仿宋_GBK" w:hint="eastAsia"/>
          <w:sz w:val="30"/>
          <w:szCs w:val="30"/>
        </w:rPr>
        <w:t>或变更</w:t>
      </w:r>
      <w:r>
        <w:rPr>
          <w:rFonts w:eastAsia="方正仿宋_GBK"/>
          <w:sz w:val="30"/>
          <w:szCs w:val="30"/>
        </w:rPr>
        <w:t>信息内容、披露范围、披露周期、必要性描述、申请主体</w:t>
      </w:r>
      <w:r>
        <w:rPr>
          <w:rFonts w:eastAsia="方正仿宋_GBK" w:hint="eastAsia"/>
          <w:sz w:val="30"/>
          <w:szCs w:val="30"/>
        </w:rPr>
        <w:t>名称</w:t>
      </w:r>
      <w:r>
        <w:rPr>
          <w:rFonts w:eastAsia="方正仿宋_GBK"/>
          <w:sz w:val="30"/>
          <w:szCs w:val="30"/>
        </w:rPr>
        <w:t>、联系方式等。</w:t>
      </w:r>
    </w:p>
    <w:p w14:paraId="5643D34C"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电力交易机构收到</w:t>
      </w:r>
      <w:r>
        <w:rPr>
          <w:rFonts w:eastAsia="方正仿宋_GBK" w:hint="eastAsia"/>
          <w:sz w:val="30"/>
          <w:szCs w:val="30"/>
        </w:rPr>
        <w:t>扩增或变更</w:t>
      </w:r>
      <w:r>
        <w:rPr>
          <w:rFonts w:eastAsia="方正仿宋_GBK"/>
          <w:sz w:val="30"/>
          <w:szCs w:val="30"/>
        </w:rPr>
        <w:t>信息披露申请后</w:t>
      </w:r>
      <w:r>
        <w:rPr>
          <w:rFonts w:eastAsia="方正仿宋_GBK" w:hint="eastAsia"/>
          <w:sz w:val="30"/>
          <w:szCs w:val="30"/>
        </w:rPr>
        <w:t>在交易平台发布相关信息，征求市场成员意见。受影响的市场成员在信息发布后</w:t>
      </w:r>
      <w:r>
        <w:rPr>
          <w:rFonts w:eastAsia="方正仿宋_GBK" w:hint="eastAsia"/>
          <w:sz w:val="30"/>
          <w:szCs w:val="30"/>
        </w:rPr>
        <w:t>7</w:t>
      </w:r>
      <w:r>
        <w:rPr>
          <w:rFonts w:eastAsia="方正仿宋_GBK" w:hint="eastAsia"/>
          <w:sz w:val="30"/>
          <w:szCs w:val="30"/>
        </w:rPr>
        <w:t>个工作日反馈意见，电力交易机构汇总各市场成员的反馈意见并形成初步审核建议，</w:t>
      </w:r>
      <w:r>
        <w:rPr>
          <w:rFonts w:eastAsia="方正仿宋_GBK"/>
          <w:sz w:val="30"/>
          <w:szCs w:val="30"/>
        </w:rPr>
        <w:t>报</w:t>
      </w:r>
      <w:r>
        <w:rPr>
          <w:rFonts w:eastAsia="方正仿宋_GBK" w:hint="eastAsia"/>
          <w:sz w:val="30"/>
          <w:szCs w:val="30"/>
        </w:rPr>
        <w:t>国家能源局或其派出机构</w:t>
      </w:r>
      <w:r>
        <w:rPr>
          <w:rFonts w:eastAsia="方正仿宋_GBK"/>
          <w:sz w:val="30"/>
          <w:szCs w:val="30"/>
        </w:rPr>
        <w:t>审核，审核结果通过信息披露平台公示。</w:t>
      </w:r>
    </w:p>
    <w:p w14:paraId="030DDFA8"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申请</w:t>
      </w:r>
      <w:r>
        <w:rPr>
          <w:rFonts w:eastAsia="方正仿宋_GBK" w:hint="eastAsia"/>
          <w:sz w:val="30"/>
          <w:szCs w:val="30"/>
        </w:rPr>
        <w:t>审核通过</w:t>
      </w:r>
      <w:r>
        <w:rPr>
          <w:rFonts w:eastAsia="方正仿宋_GBK"/>
          <w:sz w:val="30"/>
          <w:szCs w:val="30"/>
        </w:rPr>
        <w:t>后，电力交易机构组织相关</w:t>
      </w:r>
      <w:r>
        <w:rPr>
          <w:rFonts w:eastAsia="方正仿宋_GBK" w:hint="eastAsia"/>
          <w:sz w:val="30"/>
          <w:szCs w:val="30"/>
        </w:rPr>
        <w:t>信息披露主体</w:t>
      </w:r>
      <w:r>
        <w:rPr>
          <w:rFonts w:eastAsia="方正仿宋_GBK"/>
          <w:sz w:val="30"/>
          <w:szCs w:val="30"/>
        </w:rPr>
        <w:t>开展披露</w:t>
      </w:r>
      <w:r>
        <w:rPr>
          <w:rFonts w:eastAsia="方正仿宋_GBK" w:hint="eastAsia"/>
          <w:sz w:val="30"/>
          <w:szCs w:val="30"/>
        </w:rPr>
        <w:t>工作</w:t>
      </w:r>
      <w:r>
        <w:rPr>
          <w:rFonts w:eastAsia="方正仿宋_GBK"/>
          <w:sz w:val="30"/>
          <w:szCs w:val="30"/>
        </w:rPr>
        <w:t>。</w:t>
      </w:r>
    </w:p>
    <w:p w14:paraId="4649E9BA"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现货市场信息如有变更应及时发布变更说明。</w:t>
      </w:r>
    </w:p>
    <w:p w14:paraId="1C98592B" w14:textId="77777777" w:rsidR="00000000" w:rsidRDefault="00000000">
      <w:pPr>
        <w:pStyle w:val="af"/>
        <w:spacing w:beforeLines="0" w:before="0" w:afterLines="0" w:after="0" w:line="578" w:lineRule="exact"/>
        <w:ind w:left="0" w:firstLine="0"/>
        <w:textAlignment w:val="auto"/>
        <w:rPr>
          <w:rFonts w:ascii="方正黑体_GBK" w:eastAsia="方正黑体_GBK" w:hAnsi="方正黑体_GBK"/>
          <w:sz w:val="30"/>
          <w:szCs w:val="30"/>
        </w:rPr>
      </w:pPr>
      <w:r>
        <w:rPr>
          <w:rFonts w:ascii="方正黑体_GBK" w:eastAsia="方正黑体_GBK" w:hAnsi="方正黑体_GBK"/>
          <w:sz w:val="30"/>
          <w:szCs w:val="30"/>
        </w:rPr>
        <w:lastRenderedPageBreak/>
        <w:t xml:space="preserve">第五章 </w:t>
      </w:r>
      <w:r>
        <w:rPr>
          <w:rFonts w:ascii="方正黑体_GBK" w:eastAsia="方正黑体_GBK" w:hAnsi="方正黑体_GBK" w:hint="eastAsia"/>
          <w:sz w:val="30"/>
          <w:szCs w:val="30"/>
        </w:rPr>
        <w:t>信息</w:t>
      </w:r>
      <w:r>
        <w:rPr>
          <w:rFonts w:ascii="方正黑体_GBK" w:eastAsia="方正黑体_GBK" w:hAnsi="方正黑体_GBK"/>
          <w:sz w:val="30"/>
          <w:szCs w:val="30"/>
        </w:rPr>
        <w:t>保密和封存</w:t>
      </w:r>
    </w:p>
    <w:p w14:paraId="1BA193E0"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信息披露</w:t>
      </w:r>
      <w:r>
        <w:rPr>
          <w:rFonts w:eastAsia="方正仿宋_GBK"/>
          <w:sz w:val="30"/>
          <w:szCs w:val="30"/>
        </w:rPr>
        <w:t>主体</w:t>
      </w:r>
      <w:r>
        <w:rPr>
          <w:rFonts w:eastAsia="方正仿宋_GBK" w:hint="eastAsia"/>
          <w:sz w:val="30"/>
          <w:szCs w:val="30"/>
        </w:rPr>
        <w:t>在披露、查阅信息之前应在信息披露平台签订信息披露承诺书。信息披露承诺书中应明确信息安全保密责任与义务等条款。</w:t>
      </w:r>
    </w:p>
    <w:p w14:paraId="20B2B645"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任何市场成员不得违规获取或者泄露未经授权披露的信息。市场成员的工作人员未经许可不得公开发表可能影响市场成交结果的言论。市场成员应当建立健全信息保密管理制度，定期开展保密培训，明确保密责任，必要时应当对办公系统、办公场所采取隔离措施</w:t>
      </w:r>
      <w:r>
        <w:rPr>
          <w:rFonts w:eastAsia="方正仿宋_GBK"/>
          <w:sz w:val="30"/>
          <w:szCs w:val="30"/>
        </w:rPr>
        <w:t>。</w:t>
      </w:r>
    </w:p>
    <w:p w14:paraId="030729E5"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信息封存是指对关键信息的记录留存。任何有助于还原运行日情况的关键信息应当记录、封存。封存信息包括但不限于：</w:t>
      </w:r>
    </w:p>
    <w:p w14:paraId="44DEEBD7" w14:textId="77777777" w:rsidR="00000000" w:rsidRDefault="00000000">
      <w:pPr>
        <w:pStyle w:val="ad"/>
        <w:numPr>
          <w:ilvl w:val="0"/>
          <w:numId w:val="0"/>
        </w:numPr>
        <w:spacing w:line="578" w:lineRule="exact"/>
        <w:ind w:firstLineChars="200" w:firstLine="600"/>
        <w:jc w:val="both"/>
        <w:textAlignment w:val="auto"/>
        <w:rPr>
          <w:rFonts w:eastAsia="方正仿宋_GBK" w:hint="eastAsia"/>
          <w:sz w:val="30"/>
          <w:szCs w:val="30"/>
        </w:rPr>
      </w:pPr>
      <w:r>
        <w:rPr>
          <w:rFonts w:eastAsia="方正仿宋_GBK" w:hint="eastAsia"/>
          <w:sz w:val="30"/>
          <w:szCs w:val="30"/>
        </w:rPr>
        <w:t>（一）运行日市场出清模型信息。</w:t>
      </w:r>
    </w:p>
    <w:p w14:paraId="370A730C" w14:textId="77777777" w:rsidR="00000000" w:rsidRDefault="00000000">
      <w:pPr>
        <w:pStyle w:val="ad"/>
        <w:numPr>
          <w:ilvl w:val="0"/>
          <w:numId w:val="0"/>
        </w:numPr>
        <w:spacing w:line="578" w:lineRule="exact"/>
        <w:ind w:firstLineChars="200" w:firstLine="600"/>
        <w:jc w:val="both"/>
        <w:textAlignment w:val="auto"/>
        <w:rPr>
          <w:rFonts w:eastAsia="方正仿宋_GBK" w:hint="eastAsia"/>
          <w:sz w:val="30"/>
          <w:szCs w:val="30"/>
        </w:rPr>
      </w:pPr>
      <w:r>
        <w:rPr>
          <w:rFonts w:eastAsia="方正仿宋_GBK" w:hint="eastAsia"/>
          <w:sz w:val="30"/>
          <w:szCs w:val="30"/>
        </w:rPr>
        <w:t>（二）市场申报量价信息。</w:t>
      </w:r>
    </w:p>
    <w:p w14:paraId="26EC58F8" w14:textId="77777777" w:rsidR="00000000" w:rsidRDefault="00000000">
      <w:pPr>
        <w:pStyle w:val="ad"/>
        <w:numPr>
          <w:ilvl w:val="0"/>
          <w:numId w:val="0"/>
        </w:numPr>
        <w:spacing w:line="578" w:lineRule="exact"/>
        <w:ind w:firstLineChars="200" w:firstLine="600"/>
        <w:jc w:val="both"/>
        <w:textAlignment w:val="auto"/>
        <w:rPr>
          <w:rFonts w:eastAsia="方正仿宋_GBK" w:hint="eastAsia"/>
          <w:sz w:val="30"/>
          <w:szCs w:val="30"/>
        </w:rPr>
      </w:pPr>
      <w:r>
        <w:rPr>
          <w:rFonts w:eastAsia="方正仿宋_GBK" w:hint="eastAsia"/>
          <w:sz w:val="30"/>
          <w:szCs w:val="30"/>
        </w:rPr>
        <w:t>（三）市场边界信息，包括外来（外送）电曲线、检修停运类信息、预测信息、新能源发电曲线、电网约束信息等。</w:t>
      </w:r>
    </w:p>
    <w:p w14:paraId="541DF21E" w14:textId="77777777" w:rsidR="00000000" w:rsidRDefault="00000000">
      <w:pPr>
        <w:pStyle w:val="ad"/>
        <w:numPr>
          <w:ilvl w:val="0"/>
          <w:numId w:val="0"/>
        </w:numPr>
        <w:spacing w:line="578" w:lineRule="exact"/>
        <w:ind w:firstLineChars="200" w:firstLine="600"/>
        <w:jc w:val="both"/>
        <w:textAlignment w:val="auto"/>
        <w:rPr>
          <w:rFonts w:eastAsia="方正仿宋_GBK" w:hint="eastAsia"/>
          <w:sz w:val="30"/>
          <w:szCs w:val="30"/>
        </w:rPr>
      </w:pPr>
      <w:r>
        <w:rPr>
          <w:rFonts w:eastAsia="方正仿宋_GBK" w:hint="eastAsia"/>
          <w:sz w:val="30"/>
          <w:szCs w:val="30"/>
        </w:rPr>
        <w:t>（四）市场干预行为，包括修改计划机组出力、修改外来（外送）电出力、修改市场出清参数、修改预设约束条件、调整检修计划、调整既有出清结果等，应当涵盖人工干预时间、干预主体、干预操作、干预原因等。</w:t>
      </w:r>
    </w:p>
    <w:p w14:paraId="1BDE4271" w14:textId="77777777" w:rsidR="00000000" w:rsidRDefault="00000000">
      <w:pPr>
        <w:pStyle w:val="ad"/>
        <w:numPr>
          <w:ilvl w:val="0"/>
          <w:numId w:val="0"/>
        </w:numPr>
        <w:spacing w:line="578" w:lineRule="exact"/>
        <w:ind w:firstLineChars="200" w:firstLine="600"/>
        <w:jc w:val="both"/>
        <w:textAlignment w:val="auto"/>
        <w:rPr>
          <w:rFonts w:eastAsia="方正仿宋_GBK" w:hint="eastAsia"/>
          <w:sz w:val="30"/>
          <w:szCs w:val="30"/>
        </w:rPr>
      </w:pPr>
      <w:r>
        <w:rPr>
          <w:rFonts w:eastAsia="方正仿宋_GBK" w:hint="eastAsia"/>
          <w:sz w:val="30"/>
          <w:szCs w:val="30"/>
        </w:rPr>
        <w:t>（五）实时运行数据，包括机组状态、实际负荷等。</w:t>
      </w:r>
    </w:p>
    <w:p w14:paraId="38A79EDA"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r>
        <w:rPr>
          <w:rFonts w:eastAsia="方正仿宋_GBK" w:hint="eastAsia"/>
          <w:sz w:val="30"/>
          <w:szCs w:val="30"/>
        </w:rPr>
        <w:t>（六）市场结算数据、计量数据</w:t>
      </w:r>
      <w:r>
        <w:rPr>
          <w:rFonts w:eastAsia="方正仿宋_GBK"/>
          <w:sz w:val="30"/>
          <w:szCs w:val="30"/>
        </w:rPr>
        <w:t>。</w:t>
      </w:r>
    </w:p>
    <w:p w14:paraId="1185D4B5"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lastRenderedPageBreak/>
        <w:t>市场运营</w:t>
      </w:r>
      <w:r>
        <w:rPr>
          <w:rFonts w:eastAsia="方正仿宋_GBK"/>
          <w:sz w:val="30"/>
          <w:szCs w:val="30"/>
        </w:rPr>
        <w:t>机构应当建立市场干预记录管理机制，明确记录保存方式。任何单位或者个人不得违法违规更改已封存信息。市场干预记录应当报</w:t>
      </w:r>
      <w:r>
        <w:rPr>
          <w:rFonts w:eastAsia="方正仿宋_GBK" w:hint="eastAsia"/>
          <w:sz w:val="30"/>
          <w:szCs w:val="30"/>
        </w:rPr>
        <w:t>国家能源局或其派出机构</w:t>
      </w:r>
      <w:r>
        <w:rPr>
          <w:rFonts w:eastAsia="方正仿宋_GBK"/>
          <w:sz w:val="30"/>
          <w:szCs w:val="30"/>
        </w:rPr>
        <w:t>备案，国家能源局</w:t>
      </w:r>
      <w:r>
        <w:rPr>
          <w:rFonts w:eastAsia="方正仿宋_GBK" w:hint="eastAsia"/>
          <w:sz w:val="30"/>
          <w:szCs w:val="30"/>
        </w:rPr>
        <w:t>及其</w:t>
      </w:r>
      <w:r>
        <w:rPr>
          <w:rFonts w:eastAsia="方正仿宋_GBK"/>
          <w:sz w:val="30"/>
          <w:szCs w:val="30"/>
        </w:rPr>
        <w:t>派出机构定期对市场干预行为进行监管，保证市场干预行为的公平性。</w:t>
      </w:r>
    </w:p>
    <w:p w14:paraId="563DF07B"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封存的信息应当以易于访问的形式存档，存储系统应当满足访问、数据处理和安全方面的要求。</w:t>
      </w:r>
    </w:p>
    <w:p w14:paraId="213F7886"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信息的封存期限为</w:t>
      </w:r>
      <w:r>
        <w:rPr>
          <w:rFonts w:eastAsia="方正仿宋_GBK" w:hint="eastAsia"/>
          <w:sz w:val="30"/>
          <w:szCs w:val="30"/>
        </w:rPr>
        <w:t>5</w:t>
      </w:r>
      <w:r>
        <w:rPr>
          <w:rFonts w:eastAsia="方正仿宋_GBK"/>
          <w:sz w:val="30"/>
          <w:szCs w:val="30"/>
        </w:rPr>
        <w:t>年，特殊情形除外。</w:t>
      </w:r>
    </w:p>
    <w:p w14:paraId="1AFF7E5B"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p>
    <w:p w14:paraId="569F1C15" w14:textId="77777777" w:rsidR="00000000" w:rsidRDefault="00000000">
      <w:pPr>
        <w:pStyle w:val="af"/>
        <w:spacing w:beforeLines="0" w:before="0" w:afterLines="0" w:after="0" w:line="578" w:lineRule="exact"/>
        <w:ind w:left="0" w:firstLine="0"/>
        <w:textAlignment w:val="auto"/>
        <w:rPr>
          <w:rFonts w:ascii="方正黑体_GBK" w:eastAsia="方正黑体_GBK" w:hAnsi="方正黑体_GBK"/>
          <w:sz w:val="30"/>
          <w:szCs w:val="30"/>
        </w:rPr>
      </w:pPr>
      <w:bookmarkStart w:id="8" w:name="_Hlk22631542"/>
      <w:bookmarkStart w:id="9" w:name="_Toc22631718"/>
      <w:r>
        <w:rPr>
          <w:rFonts w:ascii="方正黑体_GBK" w:eastAsia="方正黑体_GBK" w:hAnsi="方正黑体_GBK"/>
          <w:sz w:val="30"/>
          <w:szCs w:val="30"/>
        </w:rPr>
        <w:t>第六</w:t>
      </w:r>
      <w:r>
        <w:rPr>
          <w:rFonts w:ascii="方正黑体_GBK" w:eastAsia="方正黑体_GBK" w:hAnsi="方正黑体_GBK" w:hint="eastAsia"/>
          <w:sz w:val="30"/>
          <w:szCs w:val="30"/>
        </w:rPr>
        <w:t>章</w:t>
      </w:r>
      <w:bookmarkStart w:id="10" w:name="_Toc22631719"/>
      <w:bookmarkEnd w:id="8"/>
      <w:bookmarkEnd w:id="9"/>
      <w:r>
        <w:rPr>
          <w:rFonts w:ascii="方正黑体_GBK" w:eastAsia="方正黑体_GBK" w:hAnsi="方正黑体_GBK" w:hint="eastAsia"/>
          <w:sz w:val="30"/>
          <w:szCs w:val="30"/>
        </w:rPr>
        <w:t xml:space="preserve"> 监督</w:t>
      </w:r>
      <w:r>
        <w:rPr>
          <w:rFonts w:ascii="方正黑体_GBK" w:eastAsia="方正黑体_GBK" w:hAnsi="方正黑体_GBK"/>
          <w:sz w:val="30"/>
          <w:szCs w:val="30"/>
        </w:rPr>
        <w:t>管理</w:t>
      </w:r>
      <w:bookmarkEnd w:id="10"/>
    </w:p>
    <w:p w14:paraId="31054638"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国家能源局及其派出机构</w:t>
      </w:r>
      <w:r>
        <w:rPr>
          <w:rFonts w:eastAsia="方正仿宋_GBK"/>
          <w:sz w:val="30"/>
          <w:szCs w:val="30"/>
        </w:rPr>
        <w:t>对</w:t>
      </w:r>
      <w:r>
        <w:rPr>
          <w:rFonts w:eastAsia="方正仿宋_GBK" w:hint="eastAsia"/>
          <w:sz w:val="30"/>
          <w:szCs w:val="30"/>
        </w:rPr>
        <w:t>市场成员的信息披露工作</w:t>
      </w:r>
      <w:r>
        <w:rPr>
          <w:rFonts w:eastAsia="方正仿宋_GBK"/>
          <w:sz w:val="30"/>
          <w:szCs w:val="30"/>
        </w:rPr>
        <w:t>进行监管。</w:t>
      </w:r>
    </w:p>
    <w:p w14:paraId="32639E19"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电力交易机构配合国家能源局及其派出机构开展信息披露监管工作，</w:t>
      </w:r>
      <w:r>
        <w:rPr>
          <w:rFonts w:eastAsia="方正仿宋_GBK"/>
          <w:sz w:val="30"/>
          <w:szCs w:val="30"/>
        </w:rPr>
        <w:t>对未按本规则披露信息的信息披露主体，采取提醒</w:t>
      </w:r>
      <w:r>
        <w:rPr>
          <w:rFonts w:eastAsia="方正仿宋_GBK" w:hint="eastAsia"/>
          <w:sz w:val="30"/>
          <w:szCs w:val="30"/>
        </w:rPr>
        <w:t>信息披露主体</w:t>
      </w:r>
      <w:r>
        <w:rPr>
          <w:rFonts w:eastAsia="方正仿宋_GBK"/>
          <w:sz w:val="30"/>
          <w:szCs w:val="30"/>
        </w:rPr>
        <w:t>、</w:t>
      </w:r>
      <w:r>
        <w:rPr>
          <w:rFonts w:eastAsia="方正仿宋_GBK" w:hint="eastAsia"/>
          <w:sz w:val="30"/>
          <w:szCs w:val="30"/>
        </w:rPr>
        <w:t>报送</w:t>
      </w:r>
      <w:r>
        <w:rPr>
          <w:rFonts w:eastAsia="方正仿宋_GBK"/>
          <w:sz w:val="30"/>
          <w:szCs w:val="30"/>
        </w:rPr>
        <w:t>国家能源局或</w:t>
      </w:r>
      <w:r>
        <w:rPr>
          <w:rFonts w:eastAsia="方正仿宋_GBK" w:hint="eastAsia"/>
          <w:sz w:val="30"/>
          <w:szCs w:val="30"/>
        </w:rPr>
        <w:t>其派出机构等方式进行管理。</w:t>
      </w:r>
    </w:p>
    <w:p w14:paraId="32B4F10F"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市场成员</w:t>
      </w:r>
      <w:r>
        <w:rPr>
          <w:rFonts w:eastAsia="方正仿宋_GBK"/>
          <w:sz w:val="30"/>
          <w:szCs w:val="30"/>
        </w:rPr>
        <w:t>应按照本</w:t>
      </w:r>
      <w:r>
        <w:rPr>
          <w:rFonts w:eastAsia="方正仿宋_GBK" w:hint="eastAsia"/>
          <w:sz w:val="30"/>
          <w:szCs w:val="30"/>
        </w:rPr>
        <w:t>规则</w:t>
      </w:r>
      <w:r>
        <w:rPr>
          <w:rFonts w:eastAsia="方正仿宋_GBK"/>
          <w:sz w:val="30"/>
          <w:szCs w:val="30"/>
        </w:rPr>
        <w:t>要求，做好电力市场信息披露工作</w:t>
      </w:r>
      <w:r>
        <w:rPr>
          <w:rFonts w:eastAsia="方正仿宋_GBK" w:hint="eastAsia"/>
          <w:sz w:val="30"/>
          <w:szCs w:val="30"/>
        </w:rPr>
        <w:t>，不得出现</w:t>
      </w:r>
      <w:r>
        <w:rPr>
          <w:rFonts w:eastAsia="方正仿宋_GBK"/>
          <w:sz w:val="30"/>
          <w:szCs w:val="30"/>
        </w:rPr>
        <w:t>以下行为</w:t>
      </w:r>
      <w:r>
        <w:rPr>
          <w:rFonts w:eastAsia="方正仿宋_GBK" w:hint="eastAsia"/>
          <w:sz w:val="30"/>
          <w:szCs w:val="30"/>
        </w:rPr>
        <w:t>：</w:t>
      </w:r>
    </w:p>
    <w:p w14:paraId="6290AD54"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r>
        <w:rPr>
          <w:rFonts w:eastAsia="方正仿宋_GBK" w:hint="eastAsia"/>
          <w:sz w:val="30"/>
          <w:szCs w:val="30"/>
        </w:rPr>
        <w:t>（一）信息披露不及时、不准确、不完整的。</w:t>
      </w:r>
    </w:p>
    <w:p w14:paraId="63566A65"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r>
        <w:rPr>
          <w:rFonts w:eastAsia="方正仿宋_GBK" w:hint="eastAsia"/>
          <w:sz w:val="30"/>
          <w:szCs w:val="30"/>
        </w:rPr>
        <w:t>（二）制造传播虚假信息的。</w:t>
      </w:r>
    </w:p>
    <w:p w14:paraId="053CA0B4"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r>
        <w:rPr>
          <w:rFonts w:eastAsia="方正仿宋_GBK" w:hint="eastAsia"/>
          <w:sz w:val="30"/>
          <w:szCs w:val="30"/>
        </w:rPr>
        <w:t>（三）发布误导性信息的。</w:t>
      </w:r>
    </w:p>
    <w:p w14:paraId="01EDBE1C" w14:textId="77777777" w:rsidR="00000000" w:rsidRDefault="00000000">
      <w:pPr>
        <w:pStyle w:val="ad"/>
        <w:numPr>
          <w:ilvl w:val="0"/>
          <w:numId w:val="0"/>
        </w:numPr>
        <w:spacing w:line="578" w:lineRule="exact"/>
        <w:ind w:firstLineChars="200" w:firstLine="600"/>
        <w:jc w:val="both"/>
        <w:textAlignment w:val="auto"/>
        <w:rPr>
          <w:rFonts w:eastAsia="方正仿宋_GBK"/>
          <w:sz w:val="30"/>
          <w:szCs w:val="30"/>
        </w:rPr>
      </w:pPr>
      <w:r>
        <w:rPr>
          <w:rFonts w:eastAsia="方正仿宋_GBK" w:hint="eastAsia"/>
          <w:sz w:val="30"/>
          <w:szCs w:val="30"/>
        </w:rPr>
        <w:t>（四）其他违反信息披露有关规定的行为。</w:t>
      </w:r>
    </w:p>
    <w:p w14:paraId="18A2EBCD"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对于出现以上行为的市场成员，纳入电力交易信用</w:t>
      </w:r>
      <w:r>
        <w:rPr>
          <w:rFonts w:eastAsia="方正仿宋_GBK" w:hint="eastAsia"/>
          <w:sz w:val="30"/>
          <w:szCs w:val="30"/>
        </w:rPr>
        <w:lastRenderedPageBreak/>
        <w:t>评价，国家能源局及其派出机构可依法依规将其纳入失信管理，采取有关监管措施，并根据《电力监管条例》等有关规定作出行政处罚。</w:t>
      </w:r>
    </w:p>
    <w:p w14:paraId="3D3CD0B9"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国家能源局</w:t>
      </w:r>
      <w:r>
        <w:rPr>
          <w:rFonts w:eastAsia="方正仿宋_GBK" w:hint="eastAsia"/>
          <w:sz w:val="30"/>
          <w:szCs w:val="30"/>
        </w:rPr>
        <w:t>及其</w:t>
      </w:r>
      <w:r>
        <w:rPr>
          <w:rFonts w:eastAsia="方正仿宋_GBK"/>
          <w:sz w:val="30"/>
          <w:szCs w:val="30"/>
        </w:rPr>
        <w:t>派出机构</w:t>
      </w:r>
      <w:r>
        <w:rPr>
          <w:rFonts w:eastAsia="方正仿宋_GBK" w:hint="eastAsia"/>
          <w:sz w:val="30"/>
          <w:szCs w:val="30"/>
        </w:rPr>
        <w:t>组织电力交易机构</w:t>
      </w:r>
      <w:r>
        <w:rPr>
          <w:rFonts w:eastAsia="方正仿宋_GBK"/>
          <w:sz w:val="30"/>
          <w:szCs w:val="30"/>
        </w:rPr>
        <w:t>对</w:t>
      </w:r>
      <w:r>
        <w:rPr>
          <w:rFonts w:eastAsia="方正仿宋_GBK" w:hint="eastAsia"/>
          <w:sz w:val="30"/>
          <w:szCs w:val="30"/>
        </w:rPr>
        <w:t>各市场成员</w:t>
      </w:r>
      <w:r>
        <w:rPr>
          <w:rFonts w:eastAsia="方正仿宋_GBK"/>
          <w:sz w:val="30"/>
          <w:szCs w:val="30"/>
        </w:rPr>
        <w:t>披露信息</w:t>
      </w:r>
      <w:r>
        <w:rPr>
          <w:rFonts w:eastAsia="方正仿宋_GBK" w:hint="eastAsia"/>
          <w:sz w:val="30"/>
          <w:szCs w:val="30"/>
        </w:rPr>
        <w:t>的及时性、完整性、准确性等</w:t>
      </w:r>
      <w:r>
        <w:rPr>
          <w:rFonts w:eastAsia="方正仿宋_GBK"/>
          <w:sz w:val="30"/>
          <w:szCs w:val="30"/>
        </w:rPr>
        <w:t>情况作出评价，评价结果向所有</w:t>
      </w:r>
      <w:r>
        <w:rPr>
          <w:rFonts w:eastAsia="方正仿宋_GBK" w:hint="eastAsia"/>
          <w:sz w:val="30"/>
          <w:szCs w:val="30"/>
        </w:rPr>
        <w:t>市场成员</w:t>
      </w:r>
      <w:r>
        <w:rPr>
          <w:rFonts w:eastAsia="方正仿宋_GBK"/>
          <w:sz w:val="30"/>
          <w:szCs w:val="30"/>
        </w:rPr>
        <w:t>公布。</w:t>
      </w:r>
    </w:p>
    <w:p w14:paraId="61200AFE" w14:textId="77777777" w:rsidR="00000000" w:rsidRDefault="00000000">
      <w:pPr>
        <w:pStyle w:val="af"/>
        <w:spacing w:beforeLines="0" w:before="0" w:afterLines="0" w:after="0" w:line="578" w:lineRule="exact"/>
        <w:ind w:left="0" w:firstLine="0"/>
        <w:textAlignment w:val="auto"/>
        <w:outlineLvl w:val="9"/>
        <w:rPr>
          <w:rFonts w:ascii="方正黑体_GBK" w:eastAsia="方正黑体_GBK" w:hAnsi="方正黑体_GBK"/>
          <w:sz w:val="30"/>
          <w:szCs w:val="30"/>
        </w:rPr>
      </w:pPr>
      <w:bookmarkStart w:id="11" w:name="_Toc22631720"/>
    </w:p>
    <w:p w14:paraId="25529E8C" w14:textId="77777777" w:rsidR="00000000" w:rsidRDefault="00000000">
      <w:pPr>
        <w:pStyle w:val="af"/>
        <w:spacing w:beforeLines="0" w:before="0" w:afterLines="0" w:after="0" w:line="578" w:lineRule="exact"/>
        <w:ind w:left="0" w:firstLine="0"/>
        <w:textAlignment w:val="auto"/>
        <w:rPr>
          <w:rFonts w:ascii="方正黑体_GBK" w:eastAsia="方正黑体_GBK" w:hAnsi="方正黑体_GBK"/>
          <w:sz w:val="30"/>
          <w:szCs w:val="30"/>
        </w:rPr>
      </w:pPr>
      <w:r>
        <w:rPr>
          <w:rFonts w:ascii="方正黑体_GBK" w:eastAsia="方正黑体_GBK" w:hAnsi="方正黑体_GBK"/>
          <w:sz w:val="30"/>
          <w:szCs w:val="30"/>
        </w:rPr>
        <w:t>第</w:t>
      </w:r>
      <w:r>
        <w:rPr>
          <w:rFonts w:ascii="方正黑体_GBK" w:eastAsia="方正黑体_GBK" w:hAnsi="方正黑体_GBK" w:hint="eastAsia"/>
          <w:sz w:val="30"/>
          <w:szCs w:val="30"/>
        </w:rPr>
        <w:t>七</w:t>
      </w:r>
      <w:r>
        <w:rPr>
          <w:rFonts w:ascii="方正黑体_GBK" w:eastAsia="方正黑体_GBK" w:hAnsi="方正黑体_GBK"/>
          <w:sz w:val="30"/>
          <w:szCs w:val="30"/>
        </w:rPr>
        <w:t>章 附  则</w:t>
      </w:r>
      <w:bookmarkEnd w:id="11"/>
    </w:p>
    <w:p w14:paraId="6D992664"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本</w:t>
      </w:r>
      <w:r>
        <w:rPr>
          <w:rFonts w:eastAsia="方正仿宋_GBK" w:hint="eastAsia"/>
          <w:sz w:val="30"/>
          <w:szCs w:val="30"/>
        </w:rPr>
        <w:t>规则</w:t>
      </w:r>
      <w:r>
        <w:rPr>
          <w:rFonts w:eastAsia="方正仿宋_GBK"/>
          <w:sz w:val="30"/>
          <w:szCs w:val="30"/>
        </w:rPr>
        <w:t>自</w:t>
      </w:r>
      <w:r>
        <w:rPr>
          <w:rFonts w:eastAsia="方正仿宋_GBK" w:hint="eastAsia"/>
          <w:sz w:val="30"/>
          <w:szCs w:val="30"/>
        </w:rPr>
        <w:t>2024</w:t>
      </w:r>
      <w:r>
        <w:rPr>
          <w:rFonts w:eastAsia="方正仿宋_GBK" w:hint="eastAsia"/>
          <w:sz w:val="30"/>
          <w:szCs w:val="30"/>
        </w:rPr>
        <w:t>年</w:t>
      </w:r>
      <w:r>
        <w:rPr>
          <w:rFonts w:eastAsia="方正仿宋_GBK" w:hint="eastAsia"/>
          <w:sz w:val="30"/>
          <w:szCs w:val="30"/>
        </w:rPr>
        <w:t>1</w:t>
      </w:r>
      <w:r>
        <w:rPr>
          <w:rFonts w:eastAsia="方正仿宋_GBK" w:hint="eastAsia"/>
          <w:sz w:val="30"/>
          <w:szCs w:val="30"/>
        </w:rPr>
        <w:t>月</w:t>
      </w:r>
      <w:r>
        <w:rPr>
          <w:rFonts w:eastAsia="方正仿宋_GBK" w:hint="eastAsia"/>
          <w:sz w:val="30"/>
          <w:szCs w:val="30"/>
        </w:rPr>
        <w:t>31</w:t>
      </w:r>
      <w:r>
        <w:rPr>
          <w:rFonts w:eastAsia="方正仿宋_GBK" w:hint="eastAsia"/>
          <w:sz w:val="30"/>
          <w:szCs w:val="30"/>
        </w:rPr>
        <w:t>日</w:t>
      </w:r>
      <w:r>
        <w:rPr>
          <w:rFonts w:eastAsia="方正仿宋_GBK"/>
          <w:sz w:val="30"/>
          <w:szCs w:val="30"/>
        </w:rPr>
        <w:t>起施行</w:t>
      </w:r>
      <w:r>
        <w:rPr>
          <w:rFonts w:eastAsia="方正仿宋_GBK" w:hint="eastAsia"/>
          <w:sz w:val="30"/>
          <w:szCs w:val="30"/>
        </w:rPr>
        <w:t>，《电力现货市场信息披露办法（暂行）》（国能发监管</w:t>
      </w:r>
      <w:r>
        <w:rPr>
          <w:rFonts w:ascii="方正隶书_GBK" w:eastAsia="方正隶书_GBK" w:hAnsi="方正隶书_GBK" w:cs="方正隶书_GBK" w:hint="eastAsia"/>
          <w:sz w:val="30"/>
          <w:szCs w:val="30"/>
        </w:rPr>
        <w:t>〔</w:t>
      </w:r>
      <w:r>
        <w:rPr>
          <w:rFonts w:eastAsia="方正仿宋_GBK" w:hint="eastAsia"/>
          <w:sz w:val="30"/>
          <w:szCs w:val="30"/>
        </w:rPr>
        <w:t>2020</w:t>
      </w:r>
      <w:r>
        <w:rPr>
          <w:rFonts w:ascii="方正隶书_GBK" w:eastAsia="方正隶书_GBK" w:hAnsi="方正隶书_GBK" w:cs="方正隶书_GBK" w:hint="eastAsia"/>
          <w:sz w:val="30"/>
          <w:szCs w:val="30"/>
        </w:rPr>
        <w:t>〕</w:t>
      </w:r>
      <w:r>
        <w:rPr>
          <w:rFonts w:eastAsia="方正仿宋_GBK" w:hint="eastAsia"/>
          <w:sz w:val="30"/>
          <w:szCs w:val="30"/>
        </w:rPr>
        <w:t>56</w:t>
      </w:r>
      <w:r>
        <w:rPr>
          <w:rFonts w:eastAsia="方正仿宋_GBK" w:hint="eastAsia"/>
          <w:sz w:val="30"/>
          <w:szCs w:val="30"/>
        </w:rPr>
        <w:t>号）同时废止</w:t>
      </w:r>
      <w:r>
        <w:rPr>
          <w:rFonts w:eastAsia="方正仿宋_GBK"/>
          <w:sz w:val="30"/>
          <w:szCs w:val="30"/>
        </w:rPr>
        <w:t>。</w:t>
      </w:r>
    </w:p>
    <w:p w14:paraId="2762B9C0"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sz w:val="30"/>
          <w:szCs w:val="30"/>
        </w:rPr>
        <w:t>本</w:t>
      </w:r>
      <w:r>
        <w:rPr>
          <w:rFonts w:eastAsia="方正仿宋_GBK" w:hint="eastAsia"/>
          <w:sz w:val="30"/>
          <w:szCs w:val="30"/>
        </w:rPr>
        <w:t>规则</w:t>
      </w:r>
      <w:r>
        <w:rPr>
          <w:rFonts w:eastAsia="方正仿宋_GBK"/>
          <w:sz w:val="30"/>
          <w:szCs w:val="30"/>
        </w:rPr>
        <w:t>由国家能源局负责解释。</w:t>
      </w:r>
    </w:p>
    <w:p w14:paraId="117CB220" w14:textId="77777777" w:rsidR="00000000" w:rsidRDefault="00000000">
      <w:pPr>
        <w:pStyle w:val="ad"/>
        <w:numPr>
          <w:ilvl w:val="0"/>
          <w:numId w:val="2"/>
        </w:numPr>
        <w:spacing w:line="578" w:lineRule="exact"/>
        <w:ind w:firstLineChars="200" w:firstLine="600"/>
        <w:jc w:val="both"/>
        <w:textAlignment w:val="auto"/>
        <w:rPr>
          <w:rFonts w:eastAsia="方正仿宋_GBK"/>
          <w:sz w:val="30"/>
          <w:szCs w:val="30"/>
        </w:rPr>
      </w:pPr>
      <w:r>
        <w:rPr>
          <w:rFonts w:eastAsia="方正仿宋_GBK" w:hint="eastAsia"/>
          <w:sz w:val="30"/>
          <w:szCs w:val="30"/>
        </w:rPr>
        <w:t>本规则有效期五年。</w:t>
      </w:r>
    </w:p>
    <w:p w14:paraId="77CA3204" w14:textId="77777777" w:rsidR="00000000" w:rsidRDefault="00000000">
      <w:pPr>
        <w:tabs>
          <w:tab w:val="left" w:pos="1418"/>
          <w:tab w:val="left" w:pos="1560"/>
          <w:tab w:val="left" w:pos="2268"/>
        </w:tabs>
        <w:spacing w:line="578" w:lineRule="exact"/>
        <w:ind w:left="0" w:firstLine="0"/>
        <w:textAlignment w:val="auto"/>
        <w:rPr>
          <w:rFonts w:eastAsia="方正仿宋_GBK"/>
          <w:sz w:val="30"/>
          <w:szCs w:val="30"/>
        </w:rPr>
      </w:pPr>
    </w:p>
    <w:p w14:paraId="22EDACBB" w14:textId="77777777" w:rsidR="00000000" w:rsidRDefault="00000000">
      <w:pPr>
        <w:tabs>
          <w:tab w:val="left" w:pos="1418"/>
          <w:tab w:val="left" w:pos="1560"/>
          <w:tab w:val="left" w:pos="2268"/>
        </w:tabs>
        <w:spacing w:line="578" w:lineRule="exact"/>
        <w:ind w:left="0" w:firstLineChars="200" w:firstLine="600"/>
        <w:textAlignment w:val="auto"/>
        <w:rPr>
          <w:rFonts w:eastAsia="方正仿宋_GBK"/>
          <w:kern w:val="2"/>
          <w:sz w:val="30"/>
          <w:szCs w:val="30"/>
        </w:rPr>
      </w:pPr>
      <w:r>
        <w:rPr>
          <w:rFonts w:eastAsia="方正仿宋_GBK"/>
          <w:kern w:val="2"/>
          <w:sz w:val="30"/>
          <w:szCs w:val="30"/>
        </w:rPr>
        <w:t>附</w:t>
      </w:r>
      <w:r>
        <w:rPr>
          <w:rFonts w:eastAsia="方正仿宋_GBK" w:hint="eastAsia"/>
          <w:kern w:val="2"/>
          <w:sz w:val="30"/>
          <w:szCs w:val="30"/>
        </w:rPr>
        <w:t>表</w:t>
      </w:r>
      <w:r>
        <w:rPr>
          <w:rFonts w:eastAsia="方正仿宋_GBK"/>
          <w:kern w:val="2"/>
          <w:sz w:val="30"/>
          <w:szCs w:val="30"/>
        </w:rPr>
        <w:t>：电力市场信息披露内容（公众、公开部分）</w:t>
      </w:r>
    </w:p>
    <w:p w14:paraId="13083D5B" w14:textId="77777777" w:rsidR="00000000" w:rsidRDefault="00000000">
      <w:pPr>
        <w:widowControl/>
        <w:tabs>
          <w:tab w:val="left" w:pos="1418"/>
          <w:tab w:val="left" w:pos="1560"/>
          <w:tab w:val="left" w:pos="2268"/>
        </w:tabs>
        <w:spacing w:line="578" w:lineRule="exact"/>
        <w:ind w:left="0" w:firstLineChars="200" w:firstLine="640"/>
        <w:rPr>
          <w:rFonts w:eastAsia="方正仿宋_GBK"/>
          <w:kern w:val="2"/>
          <w:szCs w:val="32"/>
        </w:rPr>
      </w:pPr>
    </w:p>
    <w:p w14:paraId="3E26811C" w14:textId="77777777" w:rsidR="00000000" w:rsidRDefault="00000000">
      <w:pPr>
        <w:widowControl/>
        <w:tabs>
          <w:tab w:val="left" w:pos="1418"/>
          <w:tab w:val="left" w:pos="1560"/>
          <w:tab w:val="left" w:pos="2268"/>
        </w:tabs>
        <w:spacing w:line="578" w:lineRule="exact"/>
        <w:ind w:left="0" w:firstLineChars="200" w:firstLine="640"/>
        <w:rPr>
          <w:rFonts w:eastAsia="方正仿宋_GBK"/>
          <w:kern w:val="2"/>
          <w:szCs w:val="32"/>
        </w:rPr>
        <w:sectPr w:rsidR="00000000">
          <w:headerReference w:type="even" r:id="rId7"/>
          <w:headerReference w:type="default" r:id="rId8"/>
          <w:footerReference w:type="even" r:id="rId9"/>
          <w:footerReference w:type="default" r:id="rId10"/>
          <w:headerReference w:type="first" r:id="rId11"/>
          <w:footerReference w:type="first" r:id="rId12"/>
          <w:footnotePr>
            <w:numFmt w:val="decimalHalfWidth"/>
          </w:footnotePr>
          <w:endnotePr>
            <w:numFmt w:val="chineseCounting"/>
          </w:endnotePr>
          <w:pgSz w:w="11905" w:h="16837"/>
          <w:pgMar w:top="2098" w:right="1474" w:bottom="1985" w:left="1588" w:header="851" w:footer="1474" w:gutter="0"/>
          <w:pgNumType w:start="3"/>
          <w:cols w:space="720"/>
        </w:sectPr>
      </w:pPr>
    </w:p>
    <w:p w14:paraId="6633D9B9" w14:textId="77777777" w:rsidR="00000000" w:rsidRDefault="00000000">
      <w:pPr>
        <w:widowControl/>
        <w:tabs>
          <w:tab w:val="left" w:pos="1418"/>
          <w:tab w:val="left" w:pos="1560"/>
          <w:tab w:val="left" w:pos="2268"/>
        </w:tabs>
        <w:spacing w:line="578" w:lineRule="exact"/>
        <w:ind w:left="0" w:firstLine="0"/>
        <w:rPr>
          <w:rFonts w:ascii="方正黑体_GBK" w:eastAsia="方正黑体_GBK" w:hAnsi="方正黑体_GBK" w:cs="方正黑体_GBK" w:hint="eastAsia"/>
          <w:szCs w:val="32"/>
        </w:rPr>
      </w:pPr>
      <w:r>
        <w:rPr>
          <w:rFonts w:ascii="方正黑体_GBK" w:eastAsia="方正黑体_GBK" w:hAnsi="方正黑体_GBK" w:cs="方正黑体_GBK" w:hint="eastAsia"/>
          <w:szCs w:val="32"/>
        </w:rPr>
        <w:lastRenderedPageBreak/>
        <w:t>附表</w:t>
      </w:r>
    </w:p>
    <w:p w14:paraId="6E348424" w14:textId="77777777" w:rsidR="00000000" w:rsidRDefault="00000000">
      <w:pPr>
        <w:pStyle w:val="af"/>
        <w:spacing w:beforeLines="100" w:before="240" w:afterLines="100" w:after="240" w:line="578" w:lineRule="exact"/>
        <w:ind w:left="0" w:firstLine="0"/>
        <w:textAlignment w:val="auto"/>
        <w:rPr>
          <w:rFonts w:ascii="方正小标宋_GBK" w:eastAsia="方正小标宋_GBK" w:hAnsi="方正小标宋_GBK" w:hint="eastAsia"/>
          <w:sz w:val="44"/>
          <w:szCs w:val="44"/>
        </w:rPr>
      </w:pPr>
      <w:r>
        <w:rPr>
          <w:rFonts w:ascii="方正小标宋_GBK" w:eastAsia="方正小标宋_GBK" w:hAnsi="方正小标宋_GBK" w:hint="eastAsia"/>
          <w:sz w:val="44"/>
          <w:szCs w:val="44"/>
        </w:rPr>
        <w:t>电力市场信息披露内容（公众、公开部分）</w:t>
      </w:r>
    </w:p>
    <w:p w14:paraId="6FBE5588" w14:textId="77777777" w:rsidR="00000000" w:rsidRDefault="00000000">
      <w:pPr>
        <w:spacing w:line="578" w:lineRule="exact"/>
        <w:ind w:left="0" w:firstLineChars="200" w:firstLine="600"/>
        <w:rPr>
          <w:rFonts w:ascii="方正黑体_GBK" w:eastAsia="方正黑体_GBK" w:hAnsi="方正黑体_GBK" w:cs="方正黑体_GBK" w:hint="eastAsia"/>
          <w:bCs/>
          <w:sz w:val="30"/>
          <w:szCs w:val="30"/>
        </w:rPr>
      </w:pPr>
    </w:p>
    <w:p w14:paraId="73E4375E" w14:textId="77777777" w:rsidR="00000000" w:rsidRDefault="00000000">
      <w:pPr>
        <w:spacing w:line="578" w:lineRule="exact"/>
        <w:ind w:left="0" w:firstLineChars="200" w:firstLine="600"/>
        <w:rPr>
          <w:rFonts w:ascii="方正仿宋_GBK" w:eastAsia="方正仿宋_GBK" w:hAnsi="方正仿宋_GBK" w:cs="方正仿宋_GBK" w:hint="eastAsia"/>
          <w:bCs/>
          <w:sz w:val="30"/>
          <w:szCs w:val="30"/>
        </w:rPr>
      </w:pPr>
      <w:r>
        <w:rPr>
          <w:rFonts w:ascii="方正黑体_GBK" w:eastAsia="方正黑体_GBK" w:hAnsi="方正黑体_GBK" w:cs="方正黑体_GBK" w:hint="eastAsia"/>
          <w:bCs/>
          <w:sz w:val="30"/>
          <w:szCs w:val="30"/>
        </w:rPr>
        <w:t>一、发电企业</w:t>
      </w:r>
    </w:p>
    <w:tbl>
      <w:tblPr>
        <w:tblW w:w="0" w:type="auto"/>
        <w:jc w:val="center"/>
        <w:tblLayout w:type="fixed"/>
        <w:tblLook w:val="0000" w:firstRow="0" w:lastRow="0" w:firstColumn="0" w:lastColumn="0" w:noHBand="0" w:noVBand="0"/>
      </w:tblPr>
      <w:tblGrid>
        <w:gridCol w:w="656"/>
        <w:gridCol w:w="1747"/>
        <w:gridCol w:w="5733"/>
        <w:gridCol w:w="1773"/>
        <w:gridCol w:w="1111"/>
        <w:gridCol w:w="1947"/>
      </w:tblGrid>
      <w:tr w:rsidR="00000000" w14:paraId="5E8378CC"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152CFFD2" w14:textId="77777777" w:rsidR="00000000" w:rsidRDefault="00000000">
            <w:pPr>
              <w:widowControl/>
              <w:adjustRightInd w:val="0"/>
              <w:spacing w:line="260" w:lineRule="exact"/>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编号</w:t>
            </w:r>
          </w:p>
        </w:tc>
        <w:tc>
          <w:tcPr>
            <w:tcW w:w="1747" w:type="dxa"/>
            <w:tcBorders>
              <w:top w:val="single" w:sz="4" w:space="0" w:color="000000"/>
              <w:left w:val="single" w:sz="4" w:space="0" w:color="000000"/>
              <w:bottom w:val="single" w:sz="4" w:space="0" w:color="000000"/>
              <w:right w:val="single" w:sz="4" w:space="0" w:color="000000"/>
            </w:tcBorders>
            <w:vAlign w:val="center"/>
          </w:tcPr>
          <w:p w14:paraId="7A5ED9B3" w14:textId="77777777" w:rsidR="00000000" w:rsidRDefault="00000000">
            <w:pPr>
              <w:widowControl/>
              <w:adjustRightInd w:val="0"/>
              <w:spacing w:line="260" w:lineRule="exact"/>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信息名称</w:t>
            </w:r>
          </w:p>
        </w:tc>
        <w:tc>
          <w:tcPr>
            <w:tcW w:w="5733" w:type="dxa"/>
            <w:tcBorders>
              <w:top w:val="single" w:sz="4" w:space="0" w:color="000000"/>
              <w:left w:val="single" w:sz="4" w:space="0" w:color="000000"/>
              <w:bottom w:val="single" w:sz="4" w:space="0" w:color="000000"/>
              <w:right w:val="single" w:sz="4" w:space="0" w:color="000000"/>
            </w:tcBorders>
            <w:vAlign w:val="center"/>
          </w:tcPr>
          <w:p w14:paraId="23D2B3FF" w14:textId="77777777" w:rsidR="00000000" w:rsidRDefault="00000000">
            <w:pPr>
              <w:widowControl/>
              <w:adjustRightInd w:val="0"/>
              <w:spacing w:line="260" w:lineRule="exact"/>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信息内容</w:t>
            </w:r>
          </w:p>
        </w:tc>
        <w:tc>
          <w:tcPr>
            <w:tcW w:w="1773" w:type="dxa"/>
            <w:tcBorders>
              <w:top w:val="single" w:sz="4" w:space="0" w:color="000000"/>
              <w:left w:val="single" w:sz="4" w:space="0" w:color="000000"/>
              <w:bottom w:val="single" w:sz="4" w:space="0" w:color="000000"/>
              <w:right w:val="single" w:sz="4" w:space="0" w:color="000000"/>
            </w:tcBorders>
            <w:vAlign w:val="center"/>
          </w:tcPr>
          <w:p w14:paraId="654FFCCD" w14:textId="77777777" w:rsidR="00000000" w:rsidRDefault="00000000">
            <w:pPr>
              <w:widowControl/>
              <w:adjustRightInd w:val="0"/>
              <w:spacing w:line="260" w:lineRule="exact"/>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披露时间或周期</w:t>
            </w:r>
          </w:p>
        </w:tc>
        <w:tc>
          <w:tcPr>
            <w:tcW w:w="1111" w:type="dxa"/>
            <w:tcBorders>
              <w:top w:val="single" w:sz="4" w:space="0" w:color="000000"/>
              <w:left w:val="single" w:sz="4" w:space="0" w:color="000000"/>
              <w:bottom w:val="single" w:sz="4" w:space="0" w:color="000000"/>
              <w:right w:val="single" w:sz="4" w:space="0" w:color="000000"/>
            </w:tcBorders>
            <w:vAlign w:val="center"/>
          </w:tcPr>
          <w:p w14:paraId="48A22308" w14:textId="77777777" w:rsidR="00000000" w:rsidRDefault="00000000">
            <w:pPr>
              <w:widowControl/>
              <w:adjustRightInd w:val="0"/>
              <w:spacing w:line="260" w:lineRule="exact"/>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披露范围</w:t>
            </w:r>
          </w:p>
        </w:tc>
        <w:tc>
          <w:tcPr>
            <w:tcW w:w="1947" w:type="dxa"/>
            <w:tcBorders>
              <w:top w:val="single" w:sz="4" w:space="0" w:color="000000"/>
              <w:left w:val="single" w:sz="4" w:space="0" w:color="000000"/>
              <w:bottom w:val="single" w:sz="4" w:space="0" w:color="000000"/>
              <w:right w:val="single" w:sz="4" w:space="0" w:color="000000"/>
            </w:tcBorders>
            <w:vAlign w:val="center"/>
          </w:tcPr>
          <w:p w14:paraId="0F26CC97" w14:textId="77777777" w:rsidR="00000000" w:rsidRDefault="00000000">
            <w:pPr>
              <w:widowControl/>
              <w:adjustRightInd w:val="0"/>
              <w:spacing w:line="260" w:lineRule="exact"/>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备注</w:t>
            </w:r>
          </w:p>
        </w:tc>
      </w:tr>
      <w:tr w:rsidR="00000000" w14:paraId="13CDF3B1"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74BE0FEF"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1.1</w:t>
            </w:r>
          </w:p>
        </w:tc>
        <w:tc>
          <w:tcPr>
            <w:tcW w:w="1747" w:type="dxa"/>
            <w:tcBorders>
              <w:top w:val="single" w:sz="4" w:space="0" w:color="000000"/>
              <w:left w:val="single" w:sz="4" w:space="0" w:color="000000"/>
              <w:bottom w:val="single" w:sz="4" w:space="0" w:color="000000"/>
              <w:right w:val="single" w:sz="4" w:space="0" w:color="000000"/>
            </w:tcBorders>
            <w:vAlign w:val="center"/>
          </w:tcPr>
          <w:p w14:paraId="3A763E42"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基本信息</w:t>
            </w:r>
          </w:p>
        </w:tc>
        <w:tc>
          <w:tcPr>
            <w:tcW w:w="5733" w:type="dxa"/>
            <w:tcBorders>
              <w:top w:val="single" w:sz="4" w:space="0" w:color="000000"/>
              <w:left w:val="single" w:sz="4" w:space="0" w:color="000000"/>
              <w:bottom w:val="single" w:sz="4" w:space="0" w:color="000000"/>
              <w:right w:val="single" w:sz="4" w:space="0" w:color="000000"/>
            </w:tcBorders>
            <w:vAlign w:val="center"/>
          </w:tcPr>
          <w:p w14:paraId="653F3C2C" w14:textId="77777777" w:rsidR="00000000" w:rsidRDefault="00000000">
            <w:pPr>
              <w:widowControl/>
              <w:adjustRightInd w:val="0"/>
              <w:spacing w:line="260" w:lineRule="exact"/>
              <w:ind w:left="0" w:firstLine="0"/>
              <w:jc w:val="left"/>
              <w:textAlignment w:val="center"/>
              <w:rPr>
                <w:rFonts w:eastAsia="方正仿宋_GBK" w:cs="方正仿宋_GBK" w:hint="eastAsia"/>
                <w:sz w:val="21"/>
                <w:szCs w:val="21"/>
              </w:rPr>
            </w:pPr>
            <w:r>
              <w:rPr>
                <w:rFonts w:eastAsia="方正仿宋_GBK" w:cs="方正仿宋_GBK" w:hint="eastAsia"/>
                <w:sz w:val="21"/>
                <w:szCs w:val="21"/>
              </w:rPr>
              <w:t>企业全称、所属集团、工商注册时间、统一社会信用代码、股权结构、法定代表人、电源类型、装机容量、联系方式等</w:t>
            </w:r>
          </w:p>
        </w:tc>
        <w:tc>
          <w:tcPr>
            <w:tcW w:w="1773" w:type="dxa"/>
            <w:tcBorders>
              <w:top w:val="single" w:sz="4" w:space="0" w:color="000000"/>
              <w:left w:val="single" w:sz="4" w:space="0" w:color="000000"/>
              <w:bottom w:val="single" w:sz="4" w:space="0" w:color="000000"/>
              <w:right w:val="single" w:sz="4" w:space="0" w:color="000000"/>
            </w:tcBorders>
            <w:vAlign w:val="center"/>
          </w:tcPr>
          <w:p w14:paraId="45F447CA"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1" w:type="dxa"/>
            <w:tcBorders>
              <w:top w:val="single" w:sz="4" w:space="0" w:color="000000"/>
              <w:left w:val="single" w:sz="4" w:space="0" w:color="000000"/>
              <w:bottom w:val="single" w:sz="4" w:space="0" w:color="000000"/>
              <w:right w:val="single" w:sz="4" w:space="0" w:color="000000"/>
            </w:tcBorders>
            <w:vAlign w:val="center"/>
          </w:tcPr>
          <w:p w14:paraId="4772E820"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947" w:type="dxa"/>
            <w:tcBorders>
              <w:top w:val="single" w:sz="4" w:space="0" w:color="000000"/>
              <w:left w:val="single" w:sz="4" w:space="0" w:color="000000"/>
              <w:bottom w:val="single" w:sz="4" w:space="0" w:color="000000"/>
              <w:right w:val="single" w:sz="4" w:space="0" w:color="000000"/>
            </w:tcBorders>
            <w:vAlign w:val="center"/>
          </w:tcPr>
          <w:p w14:paraId="1E3FE201"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股权结构只披露直接股东及股份占比</w:t>
            </w:r>
          </w:p>
        </w:tc>
      </w:tr>
      <w:tr w:rsidR="00000000" w14:paraId="4C752D32"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5F0A9109"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1.2</w:t>
            </w:r>
          </w:p>
        </w:tc>
        <w:tc>
          <w:tcPr>
            <w:tcW w:w="1747" w:type="dxa"/>
            <w:tcBorders>
              <w:top w:val="single" w:sz="4" w:space="0" w:color="000000"/>
              <w:left w:val="single" w:sz="4" w:space="0" w:color="000000"/>
              <w:bottom w:val="single" w:sz="4" w:space="0" w:color="000000"/>
              <w:right w:val="single" w:sz="4" w:space="0" w:color="000000"/>
            </w:tcBorders>
            <w:vAlign w:val="center"/>
          </w:tcPr>
          <w:p w14:paraId="336AE7E7"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变更情况</w:t>
            </w:r>
          </w:p>
        </w:tc>
        <w:tc>
          <w:tcPr>
            <w:tcW w:w="5733" w:type="dxa"/>
            <w:tcBorders>
              <w:top w:val="single" w:sz="4" w:space="0" w:color="000000"/>
              <w:left w:val="single" w:sz="4" w:space="0" w:color="000000"/>
              <w:bottom w:val="single" w:sz="4" w:space="0" w:color="000000"/>
              <w:right w:val="single" w:sz="4" w:space="0" w:color="000000"/>
            </w:tcBorders>
            <w:vAlign w:val="center"/>
          </w:tcPr>
          <w:p w14:paraId="274F5665" w14:textId="77777777" w:rsidR="00000000" w:rsidRDefault="00000000">
            <w:pPr>
              <w:widowControl/>
              <w:adjustRightInd w:val="0"/>
              <w:spacing w:line="260" w:lineRule="exact"/>
              <w:ind w:left="0" w:firstLine="0"/>
              <w:jc w:val="left"/>
              <w:textAlignment w:val="center"/>
              <w:rPr>
                <w:rFonts w:eastAsia="方正仿宋_GBK" w:cs="方正仿宋_GBK" w:hint="eastAsia"/>
                <w:sz w:val="21"/>
                <w:szCs w:val="21"/>
              </w:rPr>
            </w:pPr>
            <w:r>
              <w:rPr>
                <w:rFonts w:eastAsia="方正仿宋_GBK" w:cs="方正仿宋_GBK" w:hint="eastAsia"/>
                <w:sz w:val="21"/>
                <w:szCs w:val="21"/>
              </w:rPr>
              <w:t>包括企业更名或法定代表人变更，企业增减资、合并、分立、解散及申请破产的决定，依法进入破产程序、被责令关闭等重大经营信息</w:t>
            </w:r>
          </w:p>
        </w:tc>
        <w:tc>
          <w:tcPr>
            <w:tcW w:w="1773" w:type="dxa"/>
            <w:tcBorders>
              <w:top w:val="single" w:sz="4" w:space="0" w:color="000000"/>
              <w:left w:val="single" w:sz="4" w:space="0" w:color="000000"/>
              <w:bottom w:val="single" w:sz="4" w:space="0" w:color="000000"/>
              <w:right w:val="single" w:sz="4" w:space="0" w:color="000000"/>
            </w:tcBorders>
            <w:vAlign w:val="center"/>
          </w:tcPr>
          <w:p w14:paraId="29B2337D"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1" w:type="dxa"/>
            <w:tcBorders>
              <w:top w:val="single" w:sz="4" w:space="0" w:color="000000"/>
              <w:left w:val="single" w:sz="4" w:space="0" w:color="000000"/>
              <w:bottom w:val="single" w:sz="4" w:space="0" w:color="000000"/>
              <w:right w:val="single" w:sz="4" w:space="0" w:color="000000"/>
            </w:tcBorders>
            <w:vAlign w:val="center"/>
          </w:tcPr>
          <w:p w14:paraId="346E113C"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947" w:type="dxa"/>
            <w:tcBorders>
              <w:top w:val="single" w:sz="4" w:space="0" w:color="000000"/>
              <w:left w:val="single" w:sz="4" w:space="0" w:color="000000"/>
              <w:bottom w:val="single" w:sz="4" w:space="0" w:color="000000"/>
              <w:right w:val="single" w:sz="4" w:space="0" w:color="000000"/>
            </w:tcBorders>
            <w:vAlign w:val="center"/>
          </w:tcPr>
          <w:p w14:paraId="7D9807EE" w14:textId="77777777" w:rsidR="00000000" w:rsidRDefault="00000000">
            <w:pPr>
              <w:adjustRightInd w:val="0"/>
              <w:spacing w:line="260" w:lineRule="exact"/>
              <w:ind w:left="0" w:firstLine="0"/>
              <w:jc w:val="center"/>
              <w:rPr>
                <w:rFonts w:eastAsia="方正仿宋_GBK" w:cs="方正仿宋_GBK" w:hint="eastAsia"/>
                <w:sz w:val="21"/>
                <w:szCs w:val="21"/>
              </w:rPr>
            </w:pPr>
          </w:p>
        </w:tc>
      </w:tr>
      <w:tr w:rsidR="00000000" w14:paraId="3831B60B"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4653BB0B"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1.3</w:t>
            </w:r>
          </w:p>
        </w:tc>
        <w:tc>
          <w:tcPr>
            <w:tcW w:w="1747" w:type="dxa"/>
            <w:tcBorders>
              <w:top w:val="single" w:sz="4" w:space="0" w:color="000000"/>
              <w:left w:val="single" w:sz="4" w:space="0" w:color="000000"/>
              <w:bottom w:val="single" w:sz="4" w:space="0" w:color="000000"/>
              <w:right w:val="single" w:sz="4" w:space="0" w:color="000000"/>
            </w:tcBorders>
            <w:vAlign w:val="center"/>
          </w:tcPr>
          <w:p w14:paraId="153B73B5"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关联信息</w:t>
            </w:r>
          </w:p>
        </w:tc>
        <w:tc>
          <w:tcPr>
            <w:tcW w:w="5733" w:type="dxa"/>
            <w:tcBorders>
              <w:top w:val="single" w:sz="4" w:space="0" w:color="000000"/>
              <w:left w:val="single" w:sz="4" w:space="0" w:color="000000"/>
              <w:bottom w:val="single" w:sz="4" w:space="0" w:color="000000"/>
              <w:right w:val="single" w:sz="4" w:space="0" w:color="000000"/>
            </w:tcBorders>
            <w:vAlign w:val="center"/>
          </w:tcPr>
          <w:p w14:paraId="24D2B103" w14:textId="77777777" w:rsidR="00000000" w:rsidRDefault="00000000">
            <w:pPr>
              <w:widowControl/>
              <w:adjustRightInd w:val="0"/>
              <w:spacing w:line="260" w:lineRule="exact"/>
              <w:ind w:left="0" w:firstLine="0"/>
              <w:jc w:val="left"/>
              <w:textAlignment w:val="center"/>
              <w:rPr>
                <w:rFonts w:eastAsia="方正仿宋_GBK" w:cs="方正仿宋_GBK" w:hint="eastAsia"/>
                <w:sz w:val="21"/>
                <w:szCs w:val="21"/>
              </w:rPr>
            </w:pPr>
            <w:r>
              <w:rPr>
                <w:rFonts w:eastAsia="方正仿宋_GBK" w:cs="方正仿宋_GBK" w:hint="eastAsia"/>
                <w:sz w:val="21"/>
                <w:szCs w:val="21"/>
              </w:rPr>
              <w:t>直接或间接控股其他企业</w:t>
            </w:r>
            <w:r>
              <w:rPr>
                <w:rFonts w:eastAsia="方正仿宋_GBK" w:cs="方正仿宋_GBK" w:hint="eastAsia"/>
                <w:sz w:val="21"/>
                <w:szCs w:val="21"/>
              </w:rPr>
              <w:t>25%</w:t>
            </w:r>
            <w:r>
              <w:rPr>
                <w:rFonts w:eastAsia="方正仿宋_GBK" w:cs="方正仿宋_GBK" w:hint="eastAsia"/>
                <w:sz w:val="21"/>
                <w:szCs w:val="21"/>
              </w:rPr>
              <w:t>以上的，双方被同一股东控股</w:t>
            </w:r>
            <w:r>
              <w:rPr>
                <w:rFonts w:eastAsia="方正仿宋_GBK" w:cs="方正仿宋_GBK" w:hint="eastAsia"/>
                <w:sz w:val="21"/>
                <w:szCs w:val="21"/>
              </w:rPr>
              <w:t>50%</w:t>
            </w:r>
            <w:r>
              <w:rPr>
                <w:rFonts w:eastAsia="方正仿宋_GBK" w:cs="方正仿宋_GBK" w:hint="eastAsia"/>
                <w:sz w:val="21"/>
                <w:szCs w:val="21"/>
              </w:rPr>
              <w:t>以上的</w:t>
            </w:r>
          </w:p>
        </w:tc>
        <w:tc>
          <w:tcPr>
            <w:tcW w:w="1773" w:type="dxa"/>
            <w:tcBorders>
              <w:top w:val="single" w:sz="4" w:space="0" w:color="000000"/>
              <w:left w:val="single" w:sz="4" w:space="0" w:color="000000"/>
              <w:bottom w:val="single" w:sz="4" w:space="0" w:color="000000"/>
              <w:right w:val="single" w:sz="4" w:space="0" w:color="000000"/>
            </w:tcBorders>
            <w:vAlign w:val="center"/>
          </w:tcPr>
          <w:p w14:paraId="41DD73CA"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1" w:type="dxa"/>
            <w:tcBorders>
              <w:top w:val="single" w:sz="4" w:space="0" w:color="000000"/>
              <w:left w:val="single" w:sz="4" w:space="0" w:color="000000"/>
              <w:bottom w:val="single" w:sz="4" w:space="0" w:color="000000"/>
              <w:right w:val="single" w:sz="4" w:space="0" w:color="000000"/>
            </w:tcBorders>
            <w:vAlign w:val="center"/>
          </w:tcPr>
          <w:p w14:paraId="67AFF2F5"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947" w:type="dxa"/>
            <w:tcBorders>
              <w:top w:val="single" w:sz="4" w:space="0" w:color="000000"/>
              <w:left w:val="single" w:sz="4" w:space="0" w:color="000000"/>
              <w:bottom w:val="single" w:sz="4" w:space="0" w:color="000000"/>
              <w:right w:val="single" w:sz="4" w:space="0" w:color="000000"/>
            </w:tcBorders>
            <w:vAlign w:val="center"/>
          </w:tcPr>
          <w:p w14:paraId="64089464" w14:textId="77777777" w:rsidR="00000000" w:rsidRDefault="00000000">
            <w:pPr>
              <w:adjustRightInd w:val="0"/>
              <w:spacing w:line="260" w:lineRule="exact"/>
              <w:ind w:left="0" w:firstLine="0"/>
              <w:jc w:val="center"/>
              <w:rPr>
                <w:rFonts w:eastAsia="方正仿宋_GBK" w:cs="方正仿宋_GBK" w:hint="eastAsia"/>
                <w:sz w:val="21"/>
                <w:szCs w:val="21"/>
              </w:rPr>
            </w:pPr>
          </w:p>
        </w:tc>
      </w:tr>
      <w:tr w:rsidR="00000000" w14:paraId="4FDC5F54"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6621852F"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1.4</w:t>
            </w:r>
          </w:p>
        </w:tc>
        <w:tc>
          <w:tcPr>
            <w:tcW w:w="1747" w:type="dxa"/>
            <w:tcBorders>
              <w:top w:val="single" w:sz="4" w:space="0" w:color="000000"/>
              <w:left w:val="single" w:sz="4" w:space="0" w:color="000000"/>
              <w:bottom w:val="single" w:sz="4" w:space="0" w:color="000000"/>
              <w:right w:val="single" w:sz="4" w:space="0" w:color="000000"/>
            </w:tcBorders>
            <w:vAlign w:val="center"/>
          </w:tcPr>
          <w:p w14:paraId="2EFF36F7"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电厂机组信息</w:t>
            </w:r>
          </w:p>
        </w:tc>
        <w:tc>
          <w:tcPr>
            <w:tcW w:w="5733" w:type="dxa"/>
            <w:tcBorders>
              <w:top w:val="single" w:sz="4" w:space="0" w:color="000000"/>
              <w:left w:val="single" w:sz="4" w:space="0" w:color="000000"/>
              <w:bottom w:val="single" w:sz="4" w:space="0" w:color="000000"/>
              <w:right w:val="single" w:sz="4" w:space="0" w:color="000000"/>
            </w:tcBorders>
            <w:vAlign w:val="center"/>
          </w:tcPr>
          <w:p w14:paraId="0FEC61DF" w14:textId="77777777" w:rsidR="00000000" w:rsidRDefault="00000000">
            <w:pPr>
              <w:widowControl/>
              <w:adjustRightInd w:val="0"/>
              <w:spacing w:line="260" w:lineRule="exact"/>
              <w:ind w:left="0" w:firstLine="0"/>
              <w:jc w:val="left"/>
              <w:textAlignment w:val="center"/>
              <w:rPr>
                <w:rFonts w:eastAsia="方正仿宋_GBK" w:cs="方正仿宋_GBK" w:hint="eastAsia"/>
                <w:sz w:val="21"/>
                <w:szCs w:val="21"/>
              </w:rPr>
            </w:pPr>
            <w:r>
              <w:rPr>
                <w:rFonts w:eastAsia="方正仿宋_GBK" w:cs="方正仿宋_GBK" w:hint="eastAsia"/>
                <w:sz w:val="21"/>
                <w:szCs w:val="21"/>
              </w:rPr>
              <w:t>包括电厂调度名称、所在地市、电力业务许可证（发电类）编号、机组调度管辖关系、投运机组台数、单机容量及类型、投运日期、接入电压等级、单机最大出力、机组出力受限的技术类型（如流化床、高背压供热）等</w:t>
            </w:r>
          </w:p>
        </w:tc>
        <w:tc>
          <w:tcPr>
            <w:tcW w:w="1773" w:type="dxa"/>
            <w:tcBorders>
              <w:top w:val="single" w:sz="4" w:space="0" w:color="000000"/>
              <w:left w:val="single" w:sz="4" w:space="0" w:color="000000"/>
              <w:bottom w:val="single" w:sz="4" w:space="0" w:color="000000"/>
              <w:right w:val="single" w:sz="4" w:space="0" w:color="000000"/>
            </w:tcBorders>
            <w:vAlign w:val="center"/>
          </w:tcPr>
          <w:p w14:paraId="7A736E11"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1" w:type="dxa"/>
            <w:tcBorders>
              <w:top w:val="single" w:sz="4" w:space="0" w:color="000000"/>
              <w:left w:val="single" w:sz="4" w:space="0" w:color="000000"/>
              <w:bottom w:val="single" w:sz="4" w:space="0" w:color="000000"/>
              <w:right w:val="single" w:sz="4" w:space="0" w:color="000000"/>
            </w:tcBorders>
            <w:vAlign w:val="center"/>
          </w:tcPr>
          <w:p w14:paraId="39527C03"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947" w:type="dxa"/>
            <w:tcBorders>
              <w:top w:val="single" w:sz="4" w:space="0" w:color="000000"/>
              <w:left w:val="single" w:sz="4" w:space="0" w:color="000000"/>
              <w:bottom w:val="single" w:sz="4" w:space="0" w:color="000000"/>
              <w:right w:val="single" w:sz="4" w:space="0" w:color="000000"/>
            </w:tcBorders>
            <w:vAlign w:val="center"/>
          </w:tcPr>
          <w:p w14:paraId="2C6C3FE8" w14:textId="77777777" w:rsidR="00000000" w:rsidRDefault="00000000">
            <w:pPr>
              <w:adjustRightInd w:val="0"/>
              <w:spacing w:line="260" w:lineRule="exact"/>
              <w:ind w:left="0" w:firstLine="0"/>
              <w:jc w:val="center"/>
              <w:rPr>
                <w:rFonts w:eastAsia="方正仿宋_GBK" w:cs="方正仿宋_GBK" w:hint="eastAsia"/>
                <w:sz w:val="21"/>
                <w:szCs w:val="21"/>
              </w:rPr>
            </w:pPr>
          </w:p>
        </w:tc>
      </w:tr>
      <w:tr w:rsidR="00000000" w14:paraId="7193FC81"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5441EE42"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1.5</w:t>
            </w:r>
          </w:p>
        </w:tc>
        <w:tc>
          <w:tcPr>
            <w:tcW w:w="1747" w:type="dxa"/>
            <w:tcBorders>
              <w:top w:val="single" w:sz="4" w:space="0" w:color="000000"/>
              <w:left w:val="single" w:sz="4" w:space="0" w:color="000000"/>
              <w:bottom w:val="single" w:sz="4" w:space="0" w:color="000000"/>
              <w:right w:val="single" w:sz="4" w:space="0" w:color="000000"/>
            </w:tcBorders>
            <w:vAlign w:val="center"/>
          </w:tcPr>
          <w:p w14:paraId="005E4487"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抽蓄机组信息</w:t>
            </w:r>
          </w:p>
        </w:tc>
        <w:tc>
          <w:tcPr>
            <w:tcW w:w="5733" w:type="dxa"/>
            <w:tcBorders>
              <w:top w:val="single" w:sz="4" w:space="0" w:color="000000"/>
              <w:left w:val="single" w:sz="4" w:space="0" w:color="000000"/>
              <w:bottom w:val="single" w:sz="4" w:space="0" w:color="000000"/>
              <w:right w:val="single" w:sz="4" w:space="0" w:color="000000"/>
            </w:tcBorders>
            <w:vAlign w:val="center"/>
          </w:tcPr>
          <w:p w14:paraId="3B77ADC2" w14:textId="77777777" w:rsidR="00000000" w:rsidRDefault="00000000">
            <w:pPr>
              <w:widowControl/>
              <w:adjustRightInd w:val="0"/>
              <w:spacing w:line="260" w:lineRule="exact"/>
              <w:ind w:left="0" w:firstLine="0"/>
              <w:jc w:val="left"/>
              <w:textAlignment w:val="center"/>
              <w:rPr>
                <w:rFonts w:eastAsia="方正仿宋_GBK" w:cs="方正仿宋_GBK" w:hint="eastAsia"/>
                <w:sz w:val="21"/>
                <w:szCs w:val="21"/>
              </w:rPr>
            </w:pPr>
            <w:r>
              <w:rPr>
                <w:rFonts w:eastAsia="方正仿宋_GBK" w:cs="方正仿宋_GBK" w:hint="eastAsia"/>
                <w:sz w:val="21"/>
                <w:szCs w:val="21"/>
              </w:rPr>
              <w:t>包括最大发电能力、正常最小发电出力、最大抽水充电能力、正常最小抽水充电能力、静止到满载发电最小时间、静止到满载抽水最小时间、机组解列到重新并网最小间隔时间等</w:t>
            </w:r>
          </w:p>
        </w:tc>
        <w:tc>
          <w:tcPr>
            <w:tcW w:w="1773" w:type="dxa"/>
            <w:tcBorders>
              <w:top w:val="single" w:sz="4" w:space="0" w:color="000000"/>
              <w:left w:val="single" w:sz="4" w:space="0" w:color="000000"/>
              <w:bottom w:val="single" w:sz="4" w:space="0" w:color="000000"/>
              <w:right w:val="single" w:sz="4" w:space="0" w:color="000000"/>
            </w:tcBorders>
            <w:vAlign w:val="center"/>
          </w:tcPr>
          <w:p w14:paraId="7951C696"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1" w:type="dxa"/>
            <w:tcBorders>
              <w:top w:val="single" w:sz="4" w:space="0" w:color="000000"/>
              <w:left w:val="single" w:sz="4" w:space="0" w:color="000000"/>
              <w:bottom w:val="single" w:sz="4" w:space="0" w:color="000000"/>
              <w:right w:val="single" w:sz="4" w:space="0" w:color="000000"/>
            </w:tcBorders>
            <w:vAlign w:val="center"/>
          </w:tcPr>
          <w:p w14:paraId="513C7249"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947" w:type="dxa"/>
            <w:tcBorders>
              <w:top w:val="single" w:sz="4" w:space="0" w:color="000000"/>
              <w:left w:val="single" w:sz="4" w:space="0" w:color="000000"/>
              <w:bottom w:val="single" w:sz="4" w:space="0" w:color="000000"/>
              <w:right w:val="single" w:sz="4" w:space="0" w:color="000000"/>
            </w:tcBorders>
            <w:vAlign w:val="center"/>
          </w:tcPr>
          <w:p w14:paraId="16F935DC" w14:textId="77777777" w:rsidR="00000000" w:rsidRDefault="00000000">
            <w:pPr>
              <w:adjustRightInd w:val="0"/>
              <w:spacing w:line="260" w:lineRule="exact"/>
              <w:ind w:left="0" w:firstLine="0"/>
              <w:jc w:val="center"/>
              <w:rPr>
                <w:rFonts w:eastAsia="方正仿宋_GBK" w:cs="方正仿宋_GBK" w:hint="eastAsia"/>
                <w:sz w:val="21"/>
                <w:szCs w:val="21"/>
              </w:rPr>
            </w:pPr>
          </w:p>
        </w:tc>
      </w:tr>
      <w:tr w:rsidR="00000000" w14:paraId="2C968926"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554ADAEC"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1.6</w:t>
            </w:r>
          </w:p>
        </w:tc>
        <w:tc>
          <w:tcPr>
            <w:tcW w:w="1747" w:type="dxa"/>
            <w:tcBorders>
              <w:top w:val="single" w:sz="4" w:space="0" w:color="000000"/>
              <w:left w:val="single" w:sz="4" w:space="0" w:color="000000"/>
              <w:bottom w:val="single" w:sz="4" w:space="0" w:color="000000"/>
              <w:right w:val="single" w:sz="4" w:space="0" w:color="000000"/>
            </w:tcBorders>
            <w:vAlign w:val="center"/>
          </w:tcPr>
          <w:p w14:paraId="33BD6587"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配建储能信息（如有）</w:t>
            </w:r>
          </w:p>
        </w:tc>
        <w:tc>
          <w:tcPr>
            <w:tcW w:w="5733" w:type="dxa"/>
            <w:tcBorders>
              <w:top w:val="single" w:sz="4" w:space="0" w:color="000000"/>
              <w:left w:val="single" w:sz="4" w:space="0" w:color="000000"/>
              <w:bottom w:val="single" w:sz="4" w:space="0" w:color="000000"/>
              <w:right w:val="single" w:sz="4" w:space="0" w:color="000000"/>
            </w:tcBorders>
            <w:vAlign w:val="center"/>
          </w:tcPr>
          <w:p w14:paraId="03ECC510" w14:textId="77777777" w:rsidR="00000000" w:rsidRDefault="00000000">
            <w:pPr>
              <w:widowControl/>
              <w:adjustRightInd w:val="0"/>
              <w:spacing w:line="260" w:lineRule="exact"/>
              <w:ind w:left="0" w:firstLine="0"/>
              <w:textAlignment w:val="center"/>
              <w:rPr>
                <w:rFonts w:eastAsia="方正仿宋_GBK" w:cs="方正仿宋_GBK" w:hint="eastAsia"/>
                <w:sz w:val="21"/>
                <w:szCs w:val="21"/>
              </w:rPr>
            </w:pPr>
            <w:r>
              <w:rPr>
                <w:rFonts w:eastAsia="方正仿宋_GBK" w:cs="方正仿宋_GBK" w:hint="eastAsia"/>
                <w:sz w:val="21"/>
                <w:szCs w:val="21"/>
              </w:rPr>
              <w:t>额定充（放）电功率、最大调节容量、最大充（放）电功率、额定充（放）电时间、最大持续充（放）电时间</w:t>
            </w:r>
          </w:p>
        </w:tc>
        <w:tc>
          <w:tcPr>
            <w:tcW w:w="1773" w:type="dxa"/>
            <w:tcBorders>
              <w:top w:val="single" w:sz="4" w:space="0" w:color="000000"/>
              <w:left w:val="single" w:sz="4" w:space="0" w:color="000000"/>
              <w:bottom w:val="single" w:sz="4" w:space="0" w:color="000000"/>
              <w:right w:val="single" w:sz="4" w:space="0" w:color="000000"/>
            </w:tcBorders>
            <w:vAlign w:val="center"/>
          </w:tcPr>
          <w:p w14:paraId="2D50A233"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1" w:type="dxa"/>
            <w:tcBorders>
              <w:top w:val="single" w:sz="4" w:space="0" w:color="000000"/>
              <w:left w:val="single" w:sz="4" w:space="0" w:color="000000"/>
              <w:bottom w:val="single" w:sz="4" w:space="0" w:color="000000"/>
              <w:right w:val="single" w:sz="4" w:space="0" w:color="000000"/>
            </w:tcBorders>
            <w:vAlign w:val="center"/>
          </w:tcPr>
          <w:p w14:paraId="096B3887"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947" w:type="dxa"/>
            <w:tcBorders>
              <w:top w:val="single" w:sz="4" w:space="0" w:color="000000"/>
              <w:left w:val="single" w:sz="4" w:space="0" w:color="000000"/>
              <w:bottom w:val="single" w:sz="4" w:space="0" w:color="000000"/>
              <w:right w:val="single" w:sz="4" w:space="0" w:color="000000"/>
            </w:tcBorders>
            <w:vAlign w:val="center"/>
          </w:tcPr>
          <w:p w14:paraId="716436C8" w14:textId="77777777" w:rsidR="00000000" w:rsidRDefault="00000000">
            <w:pPr>
              <w:adjustRightInd w:val="0"/>
              <w:spacing w:line="260" w:lineRule="exact"/>
              <w:ind w:left="0" w:firstLine="0"/>
              <w:jc w:val="center"/>
              <w:rPr>
                <w:rFonts w:eastAsia="方正仿宋_GBK" w:cs="方正仿宋_GBK" w:hint="eastAsia"/>
                <w:sz w:val="21"/>
                <w:szCs w:val="21"/>
              </w:rPr>
            </w:pPr>
          </w:p>
        </w:tc>
      </w:tr>
      <w:tr w:rsidR="00000000" w14:paraId="7CA3D485"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26183F43"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1.7</w:t>
            </w:r>
          </w:p>
        </w:tc>
        <w:tc>
          <w:tcPr>
            <w:tcW w:w="1747" w:type="dxa"/>
            <w:tcBorders>
              <w:top w:val="single" w:sz="4" w:space="0" w:color="000000"/>
              <w:left w:val="single" w:sz="4" w:space="0" w:color="000000"/>
              <w:bottom w:val="single" w:sz="4" w:space="0" w:color="000000"/>
              <w:right w:val="single" w:sz="4" w:space="0" w:color="000000"/>
            </w:tcBorders>
            <w:vAlign w:val="center"/>
          </w:tcPr>
          <w:p w14:paraId="0B3FB99F"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机组出力受限情况</w:t>
            </w:r>
          </w:p>
        </w:tc>
        <w:tc>
          <w:tcPr>
            <w:tcW w:w="5733" w:type="dxa"/>
            <w:tcBorders>
              <w:top w:val="single" w:sz="4" w:space="0" w:color="000000"/>
              <w:left w:val="single" w:sz="4" w:space="0" w:color="000000"/>
              <w:bottom w:val="single" w:sz="4" w:space="0" w:color="000000"/>
              <w:right w:val="single" w:sz="4" w:space="0" w:color="000000"/>
            </w:tcBorders>
            <w:vAlign w:val="center"/>
          </w:tcPr>
          <w:p w14:paraId="26C0B8CB" w14:textId="77777777" w:rsidR="00000000" w:rsidRDefault="00000000">
            <w:pPr>
              <w:adjustRightInd w:val="0"/>
              <w:spacing w:line="260" w:lineRule="exact"/>
              <w:ind w:left="0" w:firstLine="0"/>
              <w:jc w:val="left"/>
              <w:rPr>
                <w:rFonts w:eastAsia="方正仿宋_GBK" w:cs="方正仿宋_GBK" w:hint="eastAsia"/>
                <w:sz w:val="21"/>
                <w:szCs w:val="21"/>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A7E07C8"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及时披露</w:t>
            </w:r>
          </w:p>
        </w:tc>
        <w:tc>
          <w:tcPr>
            <w:tcW w:w="1111" w:type="dxa"/>
            <w:tcBorders>
              <w:top w:val="single" w:sz="4" w:space="0" w:color="000000"/>
              <w:left w:val="single" w:sz="4" w:space="0" w:color="000000"/>
              <w:bottom w:val="single" w:sz="4" w:space="0" w:color="000000"/>
              <w:right w:val="single" w:sz="4" w:space="0" w:color="000000"/>
            </w:tcBorders>
            <w:vAlign w:val="center"/>
          </w:tcPr>
          <w:p w14:paraId="5FFD5ACC"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947" w:type="dxa"/>
            <w:tcBorders>
              <w:top w:val="single" w:sz="4" w:space="0" w:color="000000"/>
              <w:left w:val="single" w:sz="4" w:space="0" w:color="000000"/>
              <w:bottom w:val="single" w:sz="4" w:space="0" w:color="000000"/>
              <w:right w:val="single" w:sz="4" w:space="0" w:color="000000"/>
            </w:tcBorders>
            <w:vAlign w:val="center"/>
          </w:tcPr>
          <w:p w14:paraId="15912778" w14:textId="77777777" w:rsidR="00000000" w:rsidRDefault="00000000">
            <w:pPr>
              <w:adjustRightInd w:val="0"/>
              <w:spacing w:line="260" w:lineRule="exact"/>
              <w:ind w:left="0" w:firstLine="0"/>
              <w:rPr>
                <w:rFonts w:eastAsia="方正仿宋_GBK" w:cs="方正仿宋_GBK" w:hint="eastAsia"/>
                <w:sz w:val="21"/>
                <w:szCs w:val="21"/>
              </w:rPr>
            </w:pPr>
          </w:p>
        </w:tc>
      </w:tr>
      <w:tr w:rsidR="00000000" w14:paraId="5C24A2A5" w14:textId="77777777">
        <w:trPr>
          <w:trHeight w:val="23"/>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341CFFC8"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1.8</w:t>
            </w:r>
          </w:p>
        </w:tc>
        <w:tc>
          <w:tcPr>
            <w:tcW w:w="1747" w:type="dxa"/>
            <w:tcBorders>
              <w:top w:val="single" w:sz="4" w:space="0" w:color="000000"/>
              <w:left w:val="single" w:sz="4" w:space="0" w:color="000000"/>
              <w:bottom w:val="single" w:sz="4" w:space="0" w:color="000000"/>
              <w:right w:val="single" w:sz="4" w:space="0" w:color="000000"/>
            </w:tcBorders>
            <w:vAlign w:val="center"/>
          </w:tcPr>
          <w:p w14:paraId="578D7319"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机组检修及设备改造计划</w:t>
            </w:r>
          </w:p>
        </w:tc>
        <w:tc>
          <w:tcPr>
            <w:tcW w:w="5733" w:type="dxa"/>
            <w:tcBorders>
              <w:top w:val="single" w:sz="4" w:space="0" w:color="000000"/>
              <w:left w:val="single" w:sz="4" w:space="0" w:color="000000"/>
              <w:bottom w:val="single" w:sz="4" w:space="0" w:color="000000"/>
              <w:right w:val="single" w:sz="4" w:space="0" w:color="000000"/>
            </w:tcBorders>
            <w:vAlign w:val="center"/>
          </w:tcPr>
          <w:p w14:paraId="68855EF2" w14:textId="77777777" w:rsidR="00000000" w:rsidRDefault="00000000">
            <w:pPr>
              <w:adjustRightInd w:val="0"/>
              <w:spacing w:line="260" w:lineRule="exact"/>
              <w:ind w:left="0" w:firstLine="0"/>
              <w:jc w:val="left"/>
              <w:rPr>
                <w:rFonts w:eastAsia="方正仿宋_GBK" w:cs="方正仿宋_GBK" w:hint="eastAsia"/>
                <w:sz w:val="21"/>
                <w:szCs w:val="21"/>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5F985416"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11" w:type="dxa"/>
            <w:tcBorders>
              <w:top w:val="single" w:sz="4" w:space="0" w:color="000000"/>
              <w:left w:val="single" w:sz="4" w:space="0" w:color="000000"/>
              <w:bottom w:val="single" w:sz="4" w:space="0" w:color="000000"/>
              <w:right w:val="single" w:sz="4" w:space="0" w:color="000000"/>
            </w:tcBorders>
            <w:vAlign w:val="center"/>
          </w:tcPr>
          <w:p w14:paraId="71DEB897" w14:textId="77777777" w:rsidR="00000000" w:rsidRDefault="00000000">
            <w:pPr>
              <w:widowControl/>
              <w:adjustRightInd w:val="0"/>
              <w:spacing w:line="260" w:lineRule="exac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947" w:type="dxa"/>
            <w:tcBorders>
              <w:top w:val="single" w:sz="4" w:space="0" w:color="000000"/>
              <w:left w:val="single" w:sz="4" w:space="0" w:color="000000"/>
              <w:bottom w:val="single" w:sz="4" w:space="0" w:color="000000"/>
              <w:right w:val="single" w:sz="4" w:space="0" w:color="000000"/>
            </w:tcBorders>
            <w:vAlign w:val="center"/>
          </w:tcPr>
          <w:p w14:paraId="085C6894" w14:textId="77777777" w:rsidR="00000000" w:rsidRDefault="00000000">
            <w:pPr>
              <w:adjustRightInd w:val="0"/>
              <w:spacing w:line="260" w:lineRule="exact"/>
              <w:ind w:left="0" w:firstLine="0"/>
              <w:jc w:val="center"/>
              <w:rPr>
                <w:rFonts w:eastAsia="方正仿宋_GBK" w:cs="方正仿宋_GBK" w:hint="eastAsia"/>
                <w:sz w:val="21"/>
                <w:szCs w:val="21"/>
              </w:rPr>
            </w:pPr>
          </w:p>
        </w:tc>
      </w:tr>
    </w:tbl>
    <w:p w14:paraId="04808C94" w14:textId="77777777" w:rsidR="00000000" w:rsidRDefault="00000000">
      <w:pPr>
        <w:spacing w:line="578" w:lineRule="exact"/>
        <w:ind w:left="0" w:firstLineChars="200" w:firstLine="482"/>
        <w:rPr>
          <w:rFonts w:ascii="方正黑体_GBK" w:eastAsia="方正黑体_GBK" w:hAnsi="方正黑体_GBK" w:cs="方正黑体_GBK" w:hint="eastAsia"/>
          <w:bCs/>
          <w:sz w:val="30"/>
          <w:szCs w:val="30"/>
        </w:rPr>
      </w:pPr>
      <w:r>
        <w:rPr>
          <w:rFonts w:ascii="方正仿宋_GBK" w:eastAsia="方正仿宋_GBK" w:hAnsi="方正仿宋_GBK" w:cs="方正仿宋_GBK" w:hint="eastAsia"/>
          <w:b/>
          <w:bCs/>
          <w:sz w:val="24"/>
          <w:szCs w:val="24"/>
        </w:rPr>
        <w:br w:type="page"/>
      </w:r>
    </w:p>
    <w:p w14:paraId="529DCE2D" w14:textId="77777777" w:rsidR="00000000" w:rsidRDefault="00000000">
      <w:pPr>
        <w:spacing w:line="578" w:lineRule="exact"/>
        <w:ind w:left="0" w:firstLineChars="200" w:firstLine="600"/>
        <w:rPr>
          <w:rFonts w:ascii="方正黑体_GBK" w:eastAsia="方正黑体_GBK" w:hAnsi="方正黑体_GBK" w:cs="方正黑体_GBK" w:hint="eastAsia"/>
          <w:bCs/>
          <w:sz w:val="30"/>
          <w:szCs w:val="30"/>
        </w:rPr>
      </w:pPr>
      <w:r>
        <w:rPr>
          <w:rFonts w:ascii="方正黑体_GBK" w:eastAsia="方正黑体_GBK" w:hAnsi="方正黑体_GBK" w:cs="方正黑体_GBK" w:hint="eastAsia"/>
          <w:bCs/>
          <w:sz w:val="30"/>
          <w:szCs w:val="30"/>
        </w:rPr>
        <w:t>二、售电公司</w:t>
      </w:r>
    </w:p>
    <w:tbl>
      <w:tblPr>
        <w:tblW w:w="0" w:type="auto"/>
        <w:jc w:val="center"/>
        <w:tblLayout w:type="fixed"/>
        <w:tblLook w:val="0000" w:firstRow="0" w:lastRow="0" w:firstColumn="0" w:lastColumn="0" w:noHBand="0" w:noVBand="0"/>
      </w:tblPr>
      <w:tblGrid>
        <w:gridCol w:w="656"/>
        <w:gridCol w:w="1746"/>
        <w:gridCol w:w="5737"/>
        <w:gridCol w:w="1772"/>
        <w:gridCol w:w="1110"/>
        <w:gridCol w:w="1754"/>
      </w:tblGrid>
      <w:tr w:rsidR="00000000" w14:paraId="0D66C7F4"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0AFB67F9" w14:textId="77777777" w:rsidR="00000000" w:rsidRDefault="00000000">
            <w:pPr>
              <w:widowControl/>
              <w:adjustRightInd w:val="0"/>
              <w:snapToGrid w:val="0"/>
              <w:spacing w:line="240" w:lineRule="atLeast"/>
              <w:ind w:left="0" w:firstLine="0"/>
              <w:jc w:val="center"/>
              <w:textAlignment w:val="center"/>
              <w:rPr>
                <w:rFonts w:ascii="方正仿宋_GBK" w:eastAsia="方正仿宋_GBK" w:hAnsi="方正仿宋_GBK" w:cs="方正仿宋_GBK" w:hint="eastAsia"/>
                <w:b/>
                <w:bCs/>
                <w:sz w:val="21"/>
                <w:szCs w:val="21"/>
              </w:rPr>
            </w:pPr>
            <w:r>
              <w:rPr>
                <w:rFonts w:ascii="方正仿宋_GBK" w:eastAsia="方正仿宋_GBK" w:hAnsi="方正仿宋_GBK" w:cs="方正仿宋_GBK" w:hint="eastAsia"/>
                <w:b/>
                <w:bCs/>
                <w:sz w:val="21"/>
                <w:szCs w:val="21"/>
              </w:rPr>
              <w:t>编号</w:t>
            </w:r>
          </w:p>
        </w:tc>
        <w:tc>
          <w:tcPr>
            <w:tcW w:w="1746" w:type="dxa"/>
            <w:tcBorders>
              <w:top w:val="single" w:sz="4" w:space="0" w:color="000000"/>
              <w:left w:val="single" w:sz="4" w:space="0" w:color="000000"/>
              <w:bottom w:val="single" w:sz="4" w:space="0" w:color="000000"/>
              <w:right w:val="single" w:sz="4" w:space="0" w:color="000000"/>
            </w:tcBorders>
            <w:vAlign w:val="center"/>
          </w:tcPr>
          <w:p w14:paraId="69D063D7" w14:textId="77777777" w:rsidR="00000000" w:rsidRDefault="00000000">
            <w:pPr>
              <w:widowControl/>
              <w:adjustRightInd w:val="0"/>
              <w:snapToGrid w:val="0"/>
              <w:spacing w:line="240" w:lineRule="atLeast"/>
              <w:ind w:left="0" w:firstLine="0"/>
              <w:jc w:val="center"/>
              <w:textAlignment w:val="center"/>
              <w:rPr>
                <w:rFonts w:ascii="方正仿宋_GBK" w:eastAsia="方正仿宋_GBK" w:hAnsi="方正仿宋_GBK" w:cs="方正仿宋_GBK" w:hint="eastAsia"/>
                <w:b/>
                <w:bCs/>
                <w:sz w:val="21"/>
                <w:szCs w:val="21"/>
              </w:rPr>
            </w:pPr>
            <w:r>
              <w:rPr>
                <w:rFonts w:ascii="方正仿宋_GBK" w:eastAsia="方正仿宋_GBK" w:hAnsi="方正仿宋_GBK" w:cs="方正仿宋_GBK" w:hint="eastAsia"/>
                <w:b/>
                <w:bCs/>
                <w:sz w:val="21"/>
                <w:szCs w:val="21"/>
              </w:rPr>
              <w:t>信息名称</w:t>
            </w:r>
          </w:p>
        </w:tc>
        <w:tc>
          <w:tcPr>
            <w:tcW w:w="5737" w:type="dxa"/>
            <w:tcBorders>
              <w:top w:val="single" w:sz="4" w:space="0" w:color="000000"/>
              <w:left w:val="single" w:sz="4" w:space="0" w:color="000000"/>
              <w:bottom w:val="single" w:sz="4" w:space="0" w:color="000000"/>
              <w:right w:val="single" w:sz="4" w:space="0" w:color="000000"/>
            </w:tcBorders>
            <w:vAlign w:val="center"/>
          </w:tcPr>
          <w:p w14:paraId="7A932BA2" w14:textId="77777777" w:rsidR="00000000" w:rsidRDefault="00000000">
            <w:pPr>
              <w:widowControl/>
              <w:adjustRightInd w:val="0"/>
              <w:snapToGrid w:val="0"/>
              <w:spacing w:line="240" w:lineRule="atLeast"/>
              <w:ind w:left="0" w:firstLine="0"/>
              <w:jc w:val="center"/>
              <w:textAlignment w:val="center"/>
              <w:rPr>
                <w:rFonts w:ascii="方正仿宋_GBK" w:eastAsia="方正仿宋_GBK" w:hAnsi="方正仿宋_GBK" w:cs="方正仿宋_GBK" w:hint="eastAsia"/>
                <w:b/>
                <w:bCs/>
                <w:sz w:val="21"/>
                <w:szCs w:val="21"/>
              </w:rPr>
            </w:pPr>
            <w:r>
              <w:rPr>
                <w:rFonts w:ascii="方正仿宋_GBK" w:eastAsia="方正仿宋_GBK" w:hAnsi="方正仿宋_GBK" w:cs="方正仿宋_GBK" w:hint="eastAsia"/>
                <w:b/>
                <w:bCs/>
                <w:sz w:val="21"/>
                <w:szCs w:val="21"/>
              </w:rPr>
              <w:t>信息内容</w:t>
            </w:r>
          </w:p>
        </w:tc>
        <w:tc>
          <w:tcPr>
            <w:tcW w:w="1772" w:type="dxa"/>
            <w:tcBorders>
              <w:top w:val="single" w:sz="4" w:space="0" w:color="000000"/>
              <w:left w:val="single" w:sz="4" w:space="0" w:color="000000"/>
              <w:bottom w:val="single" w:sz="4" w:space="0" w:color="000000"/>
              <w:right w:val="single" w:sz="4" w:space="0" w:color="000000"/>
            </w:tcBorders>
            <w:vAlign w:val="center"/>
          </w:tcPr>
          <w:p w14:paraId="7AFDE1B4" w14:textId="77777777" w:rsidR="00000000" w:rsidRDefault="00000000">
            <w:pPr>
              <w:widowControl/>
              <w:adjustRightInd w:val="0"/>
              <w:snapToGrid w:val="0"/>
              <w:spacing w:line="240" w:lineRule="atLeast"/>
              <w:ind w:left="0" w:firstLine="0"/>
              <w:jc w:val="center"/>
              <w:textAlignment w:val="center"/>
              <w:rPr>
                <w:rFonts w:ascii="方正仿宋_GBK" w:eastAsia="方正仿宋_GBK" w:hAnsi="方正仿宋_GBK" w:cs="方正仿宋_GBK" w:hint="eastAsia"/>
                <w:b/>
                <w:bCs/>
                <w:sz w:val="21"/>
                <w:szCs w:val="21"/>
              </w:rPr>
            </w:pPr>
            <w:r>
              <w:rPr>
                <w:rFonts w:ascii="方正仿宋_GBK" w:eastAsia="方正仿宋_GBK" w:hAnsi="方正仿宋_GBK" w:cs="方正仿宋_GBK" w:hint="eastAsia"/>
                <w:b/>
                <w:bCs/>
                <w:sz w:val="21"/>
                <w:szCs w:val="21"/>
              </w:rPr>
              <w:t>披露时间或周期</w:t>
            </w:r>
          </w:p>
        </w:tc>
        <w:tc>
          <w:tcPr>
            <w:tcW w:w="1110" w:type="dxa"/>
            <w:tcBorders>
              <w:top w:val="single" w:sz="4" w:space="0" w:color="000000"/>
              <w:left w:val="single" w:sz="4" w:space="0" w:color="000000"/>
              <w:bottom w:val="single" w:sz="4" w:space="0" w:color="000000"/>
              <w:right w:val="single" w:sz="4" w:space="0" w:color="000000"/>
            </w:tcBorders>
            <w:vAlign w:val="center"/>
          </w:tcPr>
          <w:p w14:paraId="78C8C055" w14:textId="77777777" w:rsidR="00000000" w:rsidRDefault="00000000">
            <w:pPr>
              <w:widowControl/>
              <w:adjustRightInd w:val="0"/>
              <w:snapToGrid w:val="0"/>
              <w:spacing w:line="240" w:lineRule="atLeast"/>
              <w:ind w:left="0" w:firstLine="0"/>
              <w:jc w:val="center"/>
              <w:textAlignment w:val="center"/>
              <w:rPr>
                <w:rFonts w:ascii="方正仿宋_GBK" w:eastAsia="方正仿宋_GBK" w:hAnsi="方正仿宋_GBK" w:cs="方正仿宋_GBK" w:hint="eastAsia"/>
                <w:b/>
                <w:bCs/>
                <w:sz w:val="21"/>
                <w:szCs w:val="21"/>
              </w:rPr>
            </w:pPr>
            <w:r>
              <w:rPr>
                <w:rFonts w:ascii="方正仿宋_GBK" w:eastAsia="方正仿宋_GBK" w:hAnsi="方正仿宋_GBK" w:cs="方正仿宋_GBK" w:hint="eastAsia"/>
                <w:b/>
                <w:bCs/>
                <w:sz w:val="21"/>
                <w:szCs w:val="21"/>
              </w:rPr>
              <w:t>披露范围</w:t>
            </w:r>
          </w:p>
        </w:tc>
        <w:tc>
          <w:tcPr>
            <w:tcW w:w="1754" w:type="dxa"/>
            <w:tcBorders>
              <w:top w:val="single" w:sz="4" w:space="0" w:color="000000"/>
              <w:left w:val="single" w:sz="4" w:space="0" w:color="000000"/>
              <w:bottom w:val="single" w:sz="4" w:space="0" w:color="000000"/>
              <w:right w:val="single" w:sz="4" w:space="0" w:color="000000"/>
            </w:tcBorders>
            <w:vAlign w:val="center"/>
          </w:tcPr>
          <w:p w14:paraId="48876627" w14:textId="77777777" w:rsidR="00000000" w:rsidRDefault="00000000">
            <w:pPr>
              <w:widowControl/>
              <w:adjustRightInd w:val="0"/>
              <w:snapToGrid w:val="0"/>
              <w:spacing w:line="240" w:lineRule="atLeast"/>
              <w:ind w:left="0" w:firstLine="0"/>
              <w:jc w:val="center"/>
              <w:textAlignment w:val="center"/>
              <w:rPr>
                <w:rFonts w:ascii="方正仿宋_GBK" w:eastAsia="方正仿宋_GBK" w:hAnsi="方正仿宋_GBK" w:cs="方正仿宋_GBK" w:hint="eastAsia"/>
                <w:b/>
                <w:bCs/>
                <w:sz w:val="21"/>
                <w:szCs w:val="21"/>
              </w:rPr>
            </w:pPr>
            <w:r>
              <w:rPr>
                <w:rFonts w:ascii="方正仿宋_GBK" w:eastAsia="方正仿宋_GBK" w:hAnsi="方正仿宋_GBK" w:cs="方正仿宋_GBK" w:hint="eastAsia"/>
                <w:b/>
                <w:bCs/>
                <w:sz w:val="21"/>
                <w:szCs w:val="21"/>
              </w:rPr>
              <w:t>备注</w:t>
            </w:r>
          </w:p>
        </w:tc>
      </w:tr>
      <w:tr w:rsidR="00000000" w14:paraId="101C256C"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3B1190B1"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2.1</w:t>
            </w:r>
          </w:p>
        </w:tc>
        <w:tc>
          <w:tcPr>
            <w:tcW w:w="1746" w:type="dxa"/>
            <w:tcBorders>
              <w:top w:val="single" w:sz="4" w:space="0" w:color="000000"/>
              <w:left w:val="single" w:sz="4" w:space="0" w:color="000000"/>
              <w:bottom w:val="single" w:sz="4" w:space="0" w:color="000000"/>
              <w:right w:val="single" w:sz="4" w:space="0" w:color="000000"/>
            </w:tcBorders>
            <w:vAlign w:val="center"/>
          </w:tcPr>
          <w:p w14:paraId="2BE8A0DB"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基本信息</w:t>
            </w:r>
          </w:p>
        </w:tc>
        <w:tc>
          <w:tcPr>
            <w:tcW w:w="5737" w:type="dxa"/>
            <w:tcBorders>
              <w:top w:val="single" w:sz="4" w:space="0" w:color="000000"/>
              <w:left w:val="single" w:sz="4" w:space="0" w:color="000000"/>
              <w:bottom w:val="single" w:sz="4" w:space="0" w:color="000000"/>
              <w:right w:val="single" w:sz="4" w:space="0" w:color="000000"/>
            </w:tcBorders>
            <w:vAlign w:val="center"/>
          </w:tcPr>
          <w:p w14:paraId="166FC123" w14:textId="77777777" w:rsidR="00000000" w:rsidRDefault="00000000">
            <w:pPr>
              <w:widowControl/>
              <w:adjustRightInd w:val="0"/>
              <w:snapToGrid w:val="0"/>
              <w:spacing w:line="240" w:lineRule="atLeast"/>
              <w:ind w:left="0" w:firstLine="0"/>
              <w:textAlignment w:val="center"/>
              <w:rPr>
                <w:rFonts w:eastAsia="方正仿宋_GBK" w:cs="方正仿宋_GBK" w:hint="eastAsia"/>
                <w:sz w:val="21"/>
                <w:szCs w:val="21"/>
              </w:rPr>
            </w:pPr>
            <w:r>
              <w:rPr>
                <w:rFonts w:eastAsia="方正仿宋_GBK" w:cs="方正仿宋_GBK" w:hint="eastAsia"/>
                <w:sz w:val="21"/>
                <w:szCs w:val="21"/>
              </w:rPr>
              <w:t>企业全称、企业性质、售电公司类型、工商注册时间、注册资本金、统一社会信用代码、股权结构、经营范围、法定代表人、联系方式、营业场所地址、信用承诺书等</w:t>
            </w:r>
          </w:p>
        </w:tc>
        <w:tc>
          <w:tcPr>
            <w:tcW w:w="1772" w:type="dxa"/>
            <w:tcBorders>
              <w:top w:val="single" w:sz="4" w:space="0" w:color="000000"/>
              <w:left w:val="single" w:sz="4" w:space="0" w:color="000000"/>
              <w:bottom w:val="single" w:sz="4" w:space="0" w:color="000000"/>
              <w:right w:val="single" w:sz="4" w:space="0" w:color="000000"/>
            </w:tcBorders>
            <w:vAlign w:val="center"/>
          </w:tcPr>
          <w:p w14:paraId="58510B71"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0" w:type="dxa"/>
            <w:tcBorders>
              <w:top w:val="single" w:sz="4" w:space="0" w:color="000000"/>
              <w:left w:val="single" w:sz="4" w:space="0" w:color="000000"/>
              <w:bottom w:val="single" w:sz="4" w:space="0" w:color="000000"/>
              <w:right w:val="single" w:sz="4" w:space="0" w:color="000000"/>
            </w:tcBorders>
            <w:vAlign w:val="center"/>
          </w:tcPr>
          <w:p w14:paraId="3830E2F1"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4" w:type="dxa"/>
            <w:tcBorders>
              <w:top w:val="single" w:sz="4" w:space="0" w:color="000000"/>
              <w:left w:val="single" w:sz="4" w:space="0" w:color="000000"/>
              <w:bottom w:val="single" w:sz="4" w:space="0" w:color="000000"/>
              <w:right w:val="single" w:sz="4" w:space="0" w:color="000000"/>
            </w:tcBorders>
            <w:vAlign w:val="center"/>
          </w:tcPr>
          <w:p w14:paraId="467EF8D0"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股权结构只披露直接股东及股份占比</w:t>
            </w:r>
          </w:p>
        </w:tc>
      </w:tr>
      <w:tr w:rsidR="00000000" w14:paraId="6B5EA6A0"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22D45C41"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2.2</w:t>
            </w:r>
          </w:p>
        </w:tc>
        <w:tc>
          <w:tcPr>
            <w:tcW w:w="1746" w:type="dxa"/>
            <w:tcBorders>
              <w:top w:val="single" w:sz="4" w:space="0" w:color="000000"/>
              <w:left w:val="single" w:sz="4" w:space="0" w:color="000000"/>
              <w:bottom w:val="single" w:sz="4" w:space="0" w:color="000000"/>
              <w:right w:val="single" w:sz="4" w:space="0" w:color="000000"/>
            </w:tcBorders>
            <w:vAlign w:val="center"/>
          </w:tcPr>
          <w:p w14:paraId="47E3F00C"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变更情况</w:t>
            </w:r>
          </w:p>
        </w:tc>
        <w:tc>
          <w:tcPr>
            <w:tcW w:w="5737" w:type="dxa"/>
            <w:tcBorders>
              <w:top w:val="single" w:sz="4" w:space="0" w:color="000000"/>
              <w:left w:val="single" w:sz="4" w:space="0" w:color="000000"/>
              <w:bottom w:val="single" w:sz="4" w:space="0" w:color="000000"/>
              <w:right w:val="single" w:sz="4" w:space="0" w:color="000000"/>
            </w:tcBorders>
            <w:vAlign w:val="center"/>
          </w:tcPr>
          <w:p w14:paraId="0E7CCC50" w14:textId="77777777" w:rsidR="00000000" w:rsidRDefault="00000000">
            <w:pPr>
              <w:widowControl/>
              <w:adjustRightInd w:val="0"/>
              <w:snapToGrid w:val="0"/>
              <w:spacing w:line="240" w:lineRule="atLeast"/>
              <w:ind w:left="0" w:firstLine="0"/>
              <w:textAlignment w:val="center"/>
              <w:rPr>
                <w:rFonts w:eastAsia="方正仿宋_GBK" w:cs="方正仿宋_GBK" w:hint="eastAsia"/>
                <w:sz w:val="21"/>
                <w:szCs w:val="21"/>
              </w:rPr>
            </w:pPr>
            <w:r>
              <w:rPr>
                <w:rFonts w:eastAsia="方正仿宋_GBK" w:cs="方正仿宋_GBK" w:hint="eastAsia"/>
                <w:sz w:val="21"/>
                <w:szCs w:val="21"/>
              </w:rPr>
              <w:t>包括企业更名或法定代表人变更，企业增减资、合并、分立、解散及申请破产的决定，或者依法进入破产程序、被责令关闭等重大经营信息，配电网运营资质变化等</w:t>
            </w:r>
          </w:p>
        </w:tc>
        <w:tc>
          <w:tcPr>
            <w:tcW w:w="1772" w:type="dxa"/>
            <w:tcBorders>
              <w:top w:val="single" w:sz="4" w:space="0" w:color="000000"/>
              <w:left w:val="single" w:sz="4" w:space="0" w:color="000000"/>
              <w:bottom w:val="single" w:sz="4" w:space="0" w:color="000000"/>
              <w:right w:val="single" w:sz="4" w:space="0" w:color="000000"/>
            </w:tcBorders>
            <w:vAlign w:val="center"/>
          </w:tcPr>
          <w:p w14:paraId="64B6C545"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0" w:type="dxa"/>
            <w:tcBorders>
              <w:top w:val="single" w:sz="4" w:space="0" w:color="000000"/>
              <w:left w:val="single" w:sz="4" w:space="0" w:color="000000"/>
              <w:bottom w:val="single" w:sz="4" w:space="0" w:color="000000"/>
              <w:right w:val="single" w:sz="4" w:space="0" w:color="000000"/>
            </w:tcBorders>
            <w:vAlign w:val="center"/>
          </w:tcPr>
          <w:p w14:paraId="52BAC859"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4" w:type="dxa"/>
            <w:tcBorders>
              <w:top w:val="single" w:sz="4" w:space="0" w:color="000000"/>
              <w:left w:val="single" w:sz="4" w:space="0" w:color="000000"/>
              <w:bottom w:val="single" w:sz="4" w:space="0" w:color="000000"/>
              <w:right w:val="single" w:sz="4" w:space="0" w:color="000000"/>
            </w:tcBorders>
            <w:vAlign w:val="center"/>
          </w:tcPr>
          <w:p w14:paraId="62A4E7D4"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r w:rsidR="00000000" w14:paraId="6D3F73D7"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292B3692"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2.3</w:t>
            </w:r>
          </w:p>
        </w:tc>
        <w:tc>
          <w:tcPr>
            <w:tcW w:w="1746" w:type="dxa"/>
            <w:tcBorders>
              <w:top w:val="single" w:sz="4" w:space="0" w:color="000000"/>
              <w:left w:val="single" w:sz="4" w:space="0" w:color="000000"/>
              <w:bottom w:val="single" w:sz="4" w:space="0" w:color="000000"/>
              <w:right w:val="single" w:sz="4" w:space="0" w:color="000000"/>
            </w:tcBorders>
            <w:vAlign w:val="center"/>
          </w:tcPr>
          <w:p w14:paraId="79D94ED6"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关联信息</w:t>
            </w:r>
          </w:p>
        </w:tc>
        <w:tc>
          <w:tcPr>
            <w:tcW w:w="5737" w:type="dxa"/>
            <w:tcBorders>
              <w:top w:val="single" w:sz="4" w:space="0" w:color="000000"/>
              <w:left w:val="single" w:sz="4" w:space="0" w:color="000000"/>
              <w:bottom w:val="single" w:sz="4" w:space="0" w:color="000000"/>
              <w:right w:val="single" w:sz="4" w:space="0" w:color="000000"/>
            </w:tcBorders>
            <w:vAlign w:val="center"/>
          </w:tcPr>
          <w:p w14:paraId="20B252BE" w14:textId="77777777" w:rsidR="00000000" w:rsidRDefault="00000000">
            <w:pPr>
              <w:widowControl/>
              <w:adjustRightInd w:val="0"/>
              <w:snapToGrid w:val="0"/>
              <w:spacing w:line="240" w:lineRule="atLeast"/>
              <w:ind w:left="0" w:firstLine="0"/>
              <w:jc w:val="left"/>
              <w:textAlignment w:val="center"/>
              <w:rPr>
                <w:rFonts w:eastAsia="方正仿宋_GBK" w:cs="方正仿宋_GBK" w:hint="eastAsia"/>
                <w:sz w:val="21"/>
                <w:szCs w:val="21"/>
              </w:rPr>
            </w:pPr>
            <w:r>
              <w:rPr>
                <w:rFonts w:eastAsia="方正仿宋_GBK" w:cs="方正仿宋_GBK" w:hint="eastAsia"/>
                <w:sz w:val="21"/>
                <w:szCs w:val="21"/>
              </w:rPr>
              <w:t>直接或间接控股</w:t>
            </w:r>
            <w:r>
              <w:rPr>
                <w:rFonts w:eastAsia="方正仿宋_GBK" w:cs="方正仿宋_GBK" w:hint="eastAsia"/>
                <w:sz w:val="21"/>
                <w:szCs w:val="21"/>
              </w:rPr>
              <w:t>25%</w:t>
            </w:r>
            <w:r>
              <w:rPr>
                <w:rFonts w:eastAsia="方正仿宋_GBK" w:cs="方正仿宋_GBK" w:hint="eastAsia"/>
                <w:sz w:val="21"/>
                <w:szCs w:val="21"/>
              </w:rPr>
              <w:t>以上的，双方被同一股东控股</w:t>
            </w:r>
            <w:r>
              <w:rPr>
                <w:rFonts w:eastAsia="方正仿宋_GBK" w:cs="方正仿宋_GBK" w:hint="eastAsia"/>
                <w:sz w:val="21"/>
                <w:szCs w:val="21"/>
              </w:rPr>
              <w:t>50%</w:t>
            </w:r>
            <w:r>
              <w:rPr>
                <w:rFonts w:eastAsia="方正仿宋_GBK" w:cs="方正仿宋_GBK" w:hint="eastAsia"/>
                <w:sz w:val="21"/>
                <w:szCs w:val="21"/>
              </w:rPr>
              <w:t>以上的</w:t>
            </w:r>
          </w:p>
        </w:tc>
        <w:tc>
          <w:tcPr>
            <w:tcW w:w="1772" w:type="dxa"/>
            <w:tcBorders>
              <w:top w:val="single" w:sz="4" w:space="0" w:color="000000"/>
              <w:left w:val="single" w:sz="4" w:space="0" w:color="000000"/>
              <w:bottom w:val="single" w:sz="4" w:space="0" w:color="000000"/>
              <w:right w:val="single" w:sz="4" w:space="0" w:color="000000"/>
            </w:tcBorders>
            <w:vAlign w:val="center"/>
          </w:tcPr>
          <w:p w14:paraId="741D052F"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10" w:type="dxa"/>
            <w:tcBorders>
              <w:top w:val="single" w:sz="4" w:space="0" w:color="000000"/>
              <w:left w:val="single" w:sz="4" w:space="0" w:color="000000"/>
              <w:bottom w:val="single" w:sz="4" w:space="0" w:color="000000"/>
              <w:right w:val="single" w:sz="4" w:space="0" w:color="000000"/>
            </w:tcBorders>
            <w:vAlign w:val="center"/>
          </w:tcPr>
          <w:p w14:paraId="185CC4D4"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4" w:type="dxa"/>
            <w:tcBorders>
              <w:top w:val="single" w:sz="4" w:space="0" w:color="000000"/>
              <w:left w:val="single" w:sz="4" w:space="0" w:color="000000"/>
              <w:bottom w:val="single" w:sz="4" w:space="0" w:color="000000"/>
              <w:right w:val="single" w:sz="4" w:space="0" w:color="000000"/>
            </w:tcBorders>
            <w:vAlign w:val="center"/>
          </w:tcPr>
          <w:p w14:paraId="39F7A9F2"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r w:rsidR="00000000" w14:paraId="22364D73"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364BF186"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2.4</w:t>
            </w:r>
          </w:p>
        </w:tc>
        <w:tc>
          <w:tcPr>
            <w:tcW w:w="1746" w:type="dxa"/>
            <w:tcBorders>
              <w:top w:val="single" w:sz="4" w:space="0" w:color="000000"/>
              <w:left w:val="single" w:sz="4" w:space="0" w:color="000000"/>
              <w:bottom w:val="single" w:sz="4" w:space="0" w:color="000000"/>
              <w:right w:val="single" w:sz="4" w:space="0" w:color="000000"/>
            </w:tcBorders>
            <w:vAlign w:val="center"/>
          </w:tcPr>
          <w:p w14:paraId="1A7D633F"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资产信息</w:t>
            </w:r>
          </w:p>
        </w:tc>
        <w:tc>
          <w:tcPr>
            <w:tcW w:w="5737" w:type="dxa"/>
            <w:tcBorders>
              <w:top w:val="single" w:sz="4" w:space="0" w:color="000000"/>
              <w:left w:val="single" w:sz="4" w:space="0" w:color="000000"/>
              <w:bottom w:val="single" w:sz="4" w:space="0" w:color="000000"/>
              <w:right w:val="single" w:sz="4" w:space="0" w:color="000000"/>
            </w:tcBorders>
            <w:vAlign w:val="center"/>
          </w:tcPr>
          <w:p w14:paraId="575518E4" w14:textId="77777777" w:rsidR="00000000" w:rsidRDefault="00000000">
            <w:pPr>
              <w:widowControl/>
              <w:adjustRightInd w:val="0"/>
              <w:snapToGrid w:val="0"/>
              <w:spacing w:line="240" w:lineRule="atLeast"/>
              <w:ind w:left="0" w:firstLine="0"/>
              <w:textAlignment w:val="center"/>
              <w:rPr>
                <w:rFonts w:eastAsia="方正仿宋_GBK" w:cs="方正仿宋_GBK" w:hint="eastAsia"/>
                <w:sz w:val="21"/>
                <w:szCs w:val="21"/>
              </w:rPr>
            </w:pPr>
            <w:r>
              <w:rPr>
                <w:rFonts w:eastAsia="方正仿宋_GBK" w:cs="方正仿宋_GBK" w:hint="eastAsia"/>
                <w:sz w:val="21"/>
                <w:szCs w:val="21"/>
              </w:rPr>
              <w:t>包括资产证明方式、资产证明出具机构、报告文号（编号）、报告日期、资产总额、实收资本总额等</w:t>
            </w:r>
          </w:p>
        </w:tc>
        <w:tc>
          <w:tcPr>
            <w:tcW w:w="1772" w:type="dxa"/>
            <w:tcBorders>
              <w:top w:val="single" w:sz="4" w:space="0" w:color="000000"/>
              <w:left w:val="single" w:sz="4" w:space="0" w:color="000000"/>
              <w:bottom w:val="single" w:sz="4" w:space="0" w:color="000000"/>
              <w:right w:val="single" w:sz="4" w:space="0" w:color="000000"/>
            </w:tcBorders>
            <w:vAlign w:val="center"/>
          </w:tcPr>
          <w:p w14:paraId="76A8B4B9"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10" w:type="dxa"/>
            <w:tcBorders>
              <w:top w:val="single" w:sz="4" w:space="0" w:color="000000"/>
              <w:left w:val="single" w:sz="4" w:space="0" w:color="000000"/>
              <w:bottom w:val="single" w:sz="4" w:space="0" w:color="000000"/>
              <w:right w:val="single" w:sz="4" w:space="0" w:color="000000"/>
            </w:tcBorders>
            <w:vAlign w:val="center"/>
          </w:tcPr>
          <w:p w14:paraId="412A0B80"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4" w:type="dxa"/>
            <w:tcBorders>
              <w:top w:val="single" w:sz="4" w:space="0" w:color="000000"/>
              <w:left w:val="single" w:sz="4" w:space="0" w:color="000000"/>
              <w:bottom w:val="single" w:sz="4" w:space="0" w:color="000000"/>
              <w:right w:val="single" w:sz="4" w:space="0" w:color="000000"/>
            </w:tcBorders>
            <w:vAlign w:val="center"/>
          </w:tcPr>
          <w:p w14:paraId="050815BB"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r w:rsidR="00000000" w14:paraId="3A342353"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1845F631"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2.5</w:t>
            </w:r>
          </w:p>
        </w:tc>
        <w:tc>
          <w:tcPr>
            <w:tcW w:w="1746" w:type="dxa"/>
            <w:tcBorders>
              <w:top w:val="single" w:sz="4" w:space="0" w:color="000000"/>
              <w:left w:val="single" w:sz="4" w:space="0" w:color="000000"/>
              <w:bottom w:val="single" w:sz="4" w:space="0" w:color="000000"/>
              <w:right w:val="single" w:sz="4" w:space="0" w:color="000000"/>
            </w:tcBorders>
            <w:vAlign w:val="center"/>
          </w:tcPr>
          <w:p w14:paraId="4F027F3B"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从业人员信息</w:t>
            </w:r>
          </w:p>
        </w:tc>
        <w:tc>
          <w:tcPr>
            <w:tcW w:w="5737" w:type="dxa"/>
            <w:tcBorders>
              <w:top w:val="single" w:sz="4" w:space="0" w:color="000000"/>
              <w:left w:val="single" w:sz="4" w:space="0" w:color="000000"/>
              <w:bottom w:val="single" w:sz="4" w:space="0" w:color="000000"/>
              <w:right w:val="single" w:sz="4" w:space="0" w:color="000000"/>
            </w:tcBorders>
            <w:vAlign w:val="center"/>
          </w:tcPr>
          <w:p w14:paraId="2DD7D493" w14:textId="77777777" w:rsidR="00000000" w:rsidRDefault="00000000">
            <w:pPr>
              <w:widowControl/>
              <w:adjustRightInd w:val="0"/>
              <w:snapToGrid w:val="0"/>
              <w:spacing w:line="240" w:lineRule="atLeast"/>
              <w:ind w:left="0" w:firstLine="0"/>
              <w:textAlignment w:val="center"/>
              <w:rPr>
                <w:rFonts w:eastAsia="方正仿宋_GBK" w:cs="方正仿宋_GBK" w:hint="eastAsia"/>
                <w:sz w:val="21"/>
                <w:szCs w:val="21"/>
              </w:rPr>
            </w:pPr>
            <w:r>
              <w:rPr>
                <w:rFonts w:eastAsia="方正仿宋_GBK" w:cs="方正仿宋_GBK" w:hint="eastAsia"/>
                <w:sz w:val="21"/>
                <w:szCs w:val="21"/>
              </w:rPr>
              <w:t>从业人员数量、职称及社保缴纳人数</w:t>
            </w:r>
          </w:p>
        </w:tc>
        <w:tc>
          <w:tcPr>
            <w:tcW w:w="1772" w:type="dxa"/>
            <w:tcBorders>
              <w:top w:val="single" w:sz="4" w:space="0" w:color="000000"/>
              <w:left w:val="single" w:sz="4" w:space="0" w:color="000000"/>
              <w:bottom w:val="single" w:sz="4" w:space="0" w:color="000000"/>
              <w:right w:val="single" w:sz="4" w:space="0" w:color="000000"/>
            </w:tcBorders>
            <w:vAlign w:val="center"/>
          </w:tcPr>
          <w:p w14:paraId="4C02D295"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10" w:type="dxa"/>
            <w:tcBorders>
              <w:top w:val="single" w:sz="4" w:space="0" w:color="000000"/>
              <w:left w:val="single" w:sz="4" w:space="0" w:color="000000"/>
              <w:bottom w:val="single" w:sz="4" w:space="0" w:color="000000"/>
              <w:right w:val="single" w:sz="4" w:space="0" w:color="000000"/>
            </w:tcBorders>
            <w:vAlign w:val="center"/>
          </w:tcPr>
          <w:p w14:paraId="23558D66"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4" w:type="dxa"/>
            <w:tcBorders>
              <w:top w:val="single" w:sz="4" w:space="0" w:color="000000"/>
              <w:left w:val="single" w:sz="4" w:space="0" w:color="000000"/>
              <w:bottom w:val="single" w:sz="4" w:space="0" w:color="000000"/>
              <w:right w:val="single" w:sz="4" w:space="0" w:color="000000"/>
            </w:tcBorders>
            <w:vAlign w:val="center"/>
          </w:tcPr>
          <w:p w14:paraId="241E51C8"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r w:rsidR="00000000" w14:paraId="2138C050"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7D3BED6F"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2.6</w:t>
            </w:r>
          </w:p>
        </w:tc>
        <w:tc>
          <w:tcPr>
            <w:tcW w:w="1746" w:type="dxa"/>
            <w:tcBorders>
              <w:top w:val="single" w:sz="4" w:space="0" w:color="000000"/>
              <w:left w:val="single" w:sz="4" w:space="0" w:color="000000"/>
              <w:bottom w:val="single" w:sz="4" w:space="0" w:color="000000"/>
              <w:right w:val="single" w:sz="4" w:space="0" w:color="000000"/>
            </w:tcBorders>
            <w:vAlign w:val="center"/>
          </w:tcPr>
          <w:p w14:paraId="7F10A3B2"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售电公司年报</w:t>
            </w:r>
          </w:p>
        </w:tc>
        <w:tc>
          <w:tcPr>
            <w:tcW w:w="5737" w:type="dxa"/>
            <w:tcBorders>
              <w:top w:val="single" w:sz="4" w:space="0" w:color="000000"/>
              <w:left w:val="single" w:sz="4" w:space="0" w:color="000000"/>
              <w:bottom w:val="single" w:sz="4" w:space="0" w:color="000000"/>
              <w:right w:val="single" w:sz="4" w:space="0" w:color="000000"/>
            </w:tcBorders>
            <w:vAlign w:val="center"/>
          </w:tcPr>
          <w:p w14:paraId="3C64E4EA" w14:textId="77777777" w:rsidR="00000000" w:rsidRDefault="00000000">
            <w:pPr>
              <w:widowControl/>
              <w:adjustRightInd w:val="0"/>
              <w:snapToGrid w:val="0"/>
              <w:spacing w:line="240" w:lineRule="atLeast"/>
              <w:ind w:left="0" w:firstLine="0"/>
              <w:textAlignment w:val="center"/>
              <w:rPr>
                <w:rFonts w:eastAsia="方正仿宋_GBK" w:cs="方正仿宋_GBK" w:hint="eastAsia"/>
                <w:sz w:val="21"/>
                <w:szCs w:val="21"/>
              </w:rPr>
            </w:pPr>
            <w:r>
              <w:rPr>
                <w:rFonts w:eastAsia="方正仿宋_GBK" w:cs="方正仿宋_GBK" w:hint="eastAsia"/>
                <w:sz w:val="21"/>
                <w:szCs w:val="21"/>
              </w:rPr>
              <w:t>企业基本情况、持续满足市场准入条件情况、财务情况、经营状况、业务范围、履约情况、重大事项，信用信息、竞争力等</w:t>
            </w:r>
          </w:p>
        </w:tc>
        <w:tc>
          <w:tcPr>
            <w:tcW w:w="1772" w:type="dxa"/>
            <w:tcBorders>
              <w:top w:val="single" w:sz="4" w:space="0" w:color="000000"/>
              <w:left w:val="single" w:sz="4" w:space="0" w:color="000000"/>
              <w:bottom w:val="single" w:sz="4" w:space="0" w:color="000000"/>
              <w:right w:val="single" w:sz="4" w:space="0" w:color="000000"/>
            </w:tcBorders>
            <w:vAlign w:val="center"/>
          </w:tcPr>
          <w:p w14:paraId="05AECB97"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10" w:type="dxa"/>
            <w:tcBorders>
              <w:top w:val="single" w:sz="4" w:space="0" w:color="000000"/>
              <w:left w:val="single" w:sz="4" w:space="0" w:color="000000"/>
              <w:bottom w:val="single" w:sz="4" w:space="0" w:color="000000"/>
              <w:right w:val="single" w:sz="4" w:space="0" w:color="000000"/>
            </w:tcBorders>
            <w:vAlign w:val="center"/>
          </w:tcPr>
          <w:p w14:paraId="1DC50685"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4" w:type="dxa"/>
            <w:tcBorders>
              <w:top w:val="single" w:sz="4" w:space="0" w:color="000000"/>
              <w:left w:val="single" w:sz="4" w:space="0" w:color="000000"/>
              <w:bottom w:val="single" w:sz="4" w:space="0" w:color="000000"/>
              <w:right w:val="single" w:sz="4" w:space="0" w:color="000000"/>
            </w:tcBorders>
            <w:vAlign w:val="center"/>
          </w:tcPr>
          <w:p w14:paraId="2A97EBAB"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r w:rsidR="00000000" w14:paraId="0868A7E3"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19367197"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2.7</w:t>
            </w:r>
          </w:p>
        </w:tc>
        <w:tc>
          <w:tcPr>
            <w:tcW w:w="1746" w:type="dxa"/>
            <w:tcBorders>
              <w:top w:val="single" w:sz="4" w:space="0" w:color="000000"/>
              <w:left w:val="single" w:sz="4" w:space="0" w:color="000000"/>
              <w:bottom w:val="single" w:sz="4" w:space="0" w:color="000000"/>
              <w:right w:val="single" w:sz="4" w:space="0" w:color="000000"/>
            </w:tcBorders>
            <w:vAlign w:val="center"/>
          </w:tcPr>
          <w:p w14:paraId="58B06DFE"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零售套餐产品信息（如有）</w:t>
            </w:r>
          </w:p>
        </w:tc>
        <w:tc>
          <w:tcPr>
            <w:tcW w:w="5737" w:type="dxa"/>
            <w:tcBorders>
              <w:top w:val="single" w:sz="4" w:space="0" w:color="000000"/>
              <w:left w:val="single" w:sz="4" w:space="0" w:color="000000"/>
              <w:bottom w:val="single" w:sz="4" w:space="0" w:color="000000"/>
              <w:right w:val="single" w:sz="4" w:space="0" w:color="000000"/>
            </w:tcBorders>
            <w:vAlign w:val="center"/>
          </w:tcPr>
          <w:p w14:paraId="037895B3" w14:textId="77777777" w:rsidR="00000000" w:rsidRDefault="00000000">
            <w:pPr>
              <w:widowControl/>
              <w:adjustRightInd w:val="0"/>
              <w:snapToGrid w:val="0"/>
              <w:spacing w:line="240" w:lineRule="atLeast"/>
              <w:ind w:left="0" w:firstLine="0"/>
              <w:jc w:val="center"/>
              <w:rPr>
                <w:rFonts w:eastAsia="方正仿宋_GBK" w:cs="方正仿宋_GBK" w:hint="eastAsia"/>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4413A122"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及时披露</w:t>
            </w:r>
          </w:p>
        </w:tc>
        <w:tc>
          <w:tcPr>
            <w:tcW w:w="1110" w:type="dxa"/>
            <w:tcBorders>
              <w:top w:val="single" w:sz="4" w:space="0" w:color="000000"/>
              <w:left w:val="single" w:sz="4" w:space="0" w:color="000000"/>
              <w:bottom w:val="single" w:sz="4" w:space="0" w:color="000000"/>
              <w:right w:val="single" w:sz="4" w:space="0" w:color="000000"/>
            </w:tcBorders>
            <w:vAlign w:val="center"/>
          </w:tcPr>
          <w:p w14:paraId="40197C87"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4" w:type="dxa"/>
            <w:tcBorders>
              <w:top w:val="single" w:sz="4" w:space="0" w:color="000000"/>
              <w:left w:val="single" w:sz="4" w:space="0" w:color="000000"/>
              <w:bottom w:val="single" w:sz="4" w:space="0" w:color="000000"/>
              <w:right w:val="single" w:sz="4" w:space="0" w:color="000000"/>
            </w:tcBorders>
            <w:vAlign w:val="center"/>
          </w:tcPr>
          <w:p w14:paraId="2CCB2574"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r w:rsidR="00000000" w14:paraId="183DE43A"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31FD73A7"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2.8</w:t>
            </w:r>
          </w:p>
        </w:tc>
        <w:tc>
          <w:tcPr>
            <w:tcW w:w="1746" w:type="dxa"/>
            <w:tcBorders>
              <w:top w:val="single" w:sz="4" w:space="0" w:color="000000"/>
              <w:left w:val="single" w:sz="4" w:space="0" w:color="000000"/>
              <w:bottom w:val="single" w:sz="4" w:space="0" w:color="000000"/>
              <w:right w:val="single" w:sz="4" w:space="0" w:color="000000"/>
            </w:tcBorders>
            <w:vAlign w:val="center"/>
          </w:tcPr>
          <w:p w14:paraId="634A8C62"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履约保函、保险信息（如有）</w:t>
            </w:r>
          </w:p>
        </w:tc>
        <w:tc>
          <w:tcPr>
            <w:tcW w:w="5737" w:type="dxa"/>
            <w:tcBorders>
              <w:top w:val="single" w:sz="4" w:space="0" w:color="000000"/>
              <w:left w:val="single" w:sz="4" w:space="0" w:color="000000"/>
              <w:bottom w:val="single" w:sz="4" w:space="0" w:color="000000"/>
              <w:right w:val="single" w:sz="4" w:space="0" w:color="000000"/>
            </w:tcBorders>
            <w:vAlign w:val="center"/>
          </w:tcPr>
          <w:p w14:paraId="3DF866B7" w14:textId="77777777" w:rsidR="00000000" w:rsidRDefault="00000000">
            <w:pPr>
              <w:widowControl/>
              <w:adjustRightInd w:val="0"/>
              <w:snapToGrid w:val="0"/>
              <w:spacing w:line="240" w:lineRule="atLeast"/>
              <w:ind w:left="0" w:firstLine="0"/>
              <w:jc w:val="left"/>
              <w:textAlignment w:val="center"/>
              <w:rPr>
                <w:rFonts w:eastAsia="方正仿宋_GBK" w:cs="方正仿宋_GBK" w:hint="eastAsia"/>
                <w:sz w:val="21"/>
                <w:szCs w:val="21"/>
              </w:rPr>
            </w:pPr>
            <w:r>
              <w:rPr>
                <w:rFonts w:eastAsia="方正仿宋_GBK" w:cs="方正仿宋_GBK" w:hint="eastAsia"/>
                <w:sz w:val="21"/>
                <w:szCs w:val="21"/>
              </w:rPr>
              <w:t>各省履约保函（保险）缴纳金额、有效期等</w:t>
            </w:r>
          </w:p>
        </w:tc>
        <w:tc>
          <w:tcPr>
            <w:tcW w:w="1772" w:type="dxa"/>
            <w:tcBorders>
              <w:top w:val="single" w:sz="4" w:space="0" w:color="000000"/>
              <w:left w:val="single" w:sz="4" w:space="0" w:color="000000"/>
              <w:bottom w:val="single" w:sz="4" w:space="0" w:color="000000"/>
              <w:right w:val="single" w:sz="4" w:space="0" w:color="000000"/>
            </w:tcBorders>
            <w:vAlign w:val="center"/>
          </w:tcPr>
          <w:p w14:paraId="7D894F85"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及时披露</w:t>
            </w:r>
          </w:p>
        </w:tc>
        <w:tc>
          <w:tcPr>
            <w:tcW w:w="1110" w:type="dxa"/>
            <w:tcBorders>
              <w:top w:val="single" w:sz="4" w:space="0" w:color="000000"/>
              <w:left w:val="single" w:sz="4" w:space="0" w:color="000000"/>
              <w:bottom w:val="single" w:sz="4" w:space="0" w:color="000000"/>
              <w:right w:val="single" w:sz="4" w:space="0" w:color="000000"/>
            </w:tcBorders>
            <w:vAlign w:val="center"/>
          </w:tcPr>
          <w:p w14:paraId="17BCA7BE"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754" w:type="dxa"/>
            <w:tcBorders>
              <w:top w:val="single" w:sz="4" w:space="0" w:color="000000"/>
              <w:left w:val="single" w:sz="4" w:space="0" w:color="000000"/>
              <w:bottom w:val="single" w:sz="4" w:space="0" w:color="000000"/>
              <w:right w:val="single" w:sz="4" w:space="0" w:color="000000"/>
            </w:tcBorders>
            <w:vAlign w:val="center"/>
          </w:tcPr>
          <w:p w14:paraId="3B7BD241"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r w:rsidR="00000000" w14:paraId="1A26C648"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19694C08"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2.9</w:t>
            </w:r>
          </w:p>
        </w:tc>
        <w:tc>
          <w:tcPr>
            <w:tcW w:w="1746" w:type="dxa"/>
            <w:tcBorders>
              <w:top w:val="single" w:sz="4" w:space="0" w:color="000000"/>
              <w:left w:val="single" w:sz="4" w:space="0" w:color="000000"/>
              <w:bottom w:val="single" w:sz="4" w:space="0" w:color="000000"/>
              <w:right w:val="single" w:sz="4" w:space="0" w:color="000000"/>
            </w:tcBorders>
            <w:vAlign w:val="center"/>
          </w:tcPr>
          <w:p w14:paraId="779682E7"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配电网运营有关信息（如有）</w:t>
            </w:r>
          </w:p>
        </w:tc>
        <w:tc>
          <w:tcPr>
            <w:tcW w:w="5737" w:type="dxa"/>
            <w:tcBorders>
              <w:top w:val="single" w:sz="4" w:space="0" w:color="000000"/>
              <w:left w:val="single" w:sz="4" w:space="0" w:color="000000"/>
              <w:bottom w:val="single" w:sz="4" w:space="0" w:color="000000"/>
              <w:right w:val="single" w:sz="4" w:space="0" w:color="000000"/>
            </w:tcBorders>
            <w:vAlign w:val="center"/>
          </w:tcPr>
          <w:p w14:paraId="6428DA5E" w14:textId="77777777" w:rsidR="00000000" w:rsidRDefault="00000000">
            <w:pPr>
              <w:widowControl/>
              <w:adjustRightInd w:val="0"/>
              <w:snapToGrid w:val="0"/>
              <w:spacing w:line="240" w:lineRule="atLeast"/>
              <w:ind w:left="0" w:firstLine="0"/>
              <w:textAlignment w:val="center"/>
              <w:rPr>
                <w:rFonts w:eastAsia="方正仿宋_GBK" w:cs="方正仿宋_GBK" w:hint="eastAsia"/>
                <w:sz w:val="21"/>
                <w:szCs w:val="21"/>
              </w:rPr>
            </w:pPr>
            <w:r>
              <w:rPr>
                <w:rFonts w:eastAsia="方正仿宋_GBK" w:cs="方正仿宋_GBK" w:hint="eastAsia"/>
                <w:sz w:val="21"/>
                <w:szCs w:val="21"/>
              </w:rPr>
              <w:t>电力业务许可证（供电类）编号、配电网电压等级、配电区域、配电价格等</w:t>
            </w:r>
          </w:p>
        </w:tc>
        <w:tc>
          <w:tcPr>
            <w:tcW w:w="1772" w:type="dxa"/>
            <w:tcBorders>
              <w:top w:val="single" w:sz="4" w:space="0" w:color="000000"/>
              <w:left w:val="single" w:sz="4" w:space="0" w:color="000000"/>
              <w:bottom w:val="single" w:sz="4" w:space="0" w:color="000000"/>
              <w:right w:val="single" w:sz="4" w:space="0" w:color="000000"/>
            </w:tcBorders>
            <w:vAlign w:val="center"/>
          </w:tcPr>
          <w:p w14:paraId="0E4E2B22"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及时披露</w:t>
            </w:r>
          </w:p>
        </w:tc>
        <w:tc>
          <w:tcPr>
            <w:tcW w:w="1110" w:type="dxa"/>
            <w:tcBorders>
              <w:top w:val="single" w:sz="4" w:space="0" w:color="000000"/>
              <w:left w:val="single" w:sz="4" w:space="0" w:color="000000"/>
              <w:bottom w:val="single" w:sz="4" w:space="0" w:color="000000"/>
              <w:right w:val="single" w:sz="4" w:space="0" w:color="000000"/>
            </w:tcBorders>
            <w:vAlign w:val="center"/>
          </w:tcPr>
          <w:p w14:paraId="67D968CD"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754" w:type="dxa"/>
            <w:tcBorders>
              <w:top w:val="single" w:sz="4" w:space="0" w:color="000000"/>
              <w:left w:val="single" w:sz="4" w:space="0" w:color="000000"/>
              <w:bottom w:val="single" w:sz="4" w:space="0" w:color="000000"/>
              <w:right w:val="single" w:sz="4" w:space="0" w:color="000000"/>
            </w:tcBorders>
            <w:vAlign w:val="center"/>
          </w:tcPr>
          <w:p w14:paraId="1A967C2F"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r w:rsidR="00000000" w14:paraId="1CA5AD3A" w14:textId="77777777">
        <w:trPr>
          <w:jc w:val="center"/>
        </w:trPr>
        <w:tc>
          <w:tcPr>
            <w:tcW w:w="656" w:type="dxa"/>
            <w:tcBorders>
              <w:top w:val="single" w:sz="4" w:space="0" w:color="000000"/>
              <w:left w:val="single" w:sz="4" w:space="0" w:color="000000"/>
              <w:bottom w:val="single" w:sz="4" w:space="0" w:color="000000"/>
              <w:right w:val="single" w:sz="4" w:space="0" w:color="000000"/>
            </w:tcBorders>
            <w:vAlign w:val="center"/>
          </w:tcPr>
          <w:p w14:paraId="5C917C44"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2.10</w:t>
            </w:r>
          </w:p>
        </w:tc>
        <w:tc>
          <w:tcPr>
            <w:tcW w:w="1746" w:type="dxa"/>
            <w:tcBorders>
              <w:top w:val="single" w:sz="4" w:space="0" w:color="000000"/>
              <w:left w:val="single" w:sz="4" w:space="0" w:color="000000"/>
              <w:bottom w:val="single" w:sz="4" w:space="0" w:color="000000"/>
              <w:right w:val="single" w:sz="4" w:space="0" w:color="000000"/>
            </w:tcBorders>
            <w:vAlign w:val="center"/>
          </w:tcPr>
          <w:p w14:paraId="54591AD0"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财务审计报告（如有）</w:t>
            </w:r>
          </w:p>
        </w:tc>
        <w:tc>
          <w:tcPr>
            <w:tcW w:w="5737" w:type="dxa"/>
            <w:tcBorders>
              <w:top w:val="single" w:sz="4" w:space="0" w:color="000000"/>
              <w:left w:val="single" w:sz="4" w:space="0" w:color="000000"/>
              <w:bottom w:val="single" w:sz="4" w:space="0" w:color="000000"/>
              <w:right w:val="single" w:sz="4" w:space="0" w:color="000000"/>
            </w:tcBorders>
            <w:vAlign w:val="bottom"/>
          </w:tcPr>
          <w:p w14:paraId="79667CCB"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c>
          <w:tcPr>
            <w:tcW w:w="1772" w:type="dxa"/>
            <w:tcBorders>
              <w:top w:val="single" w:sz="4" w:space="0" w:color="000000"/>
              <w:left w:val="single" w:sz="4" w:space="0" w:color="000000"/>
              <w:bottom w:val="single" w:sz="4" w:space="0" w:color="000000"/>
              <w:right w:val="single" w:sz="4" w:space="0" w:color="000000"/>
            </w:tcBorders>
            <w:vAlign w:val="center"/>
          </w:tcPr>
          <w:p w14:paraId="6BCE72C7"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10" w:type="dxa"/>
            <w:tcBorders>
              <w:top w:val="single" w:sz="4" w:space="0" w:color="000000"/>
              <w:left w:val="single" w:sz="4" w:space="0" w:color="000000"/>
              <w:bottom w:val="single" w:sz="4" w:space="0" w:color="000000"/>
              <w:right w:val="single" w:sz="4" w:space="0" w:color="000000"/>
            </w:tcBorders>
            <w:vAlign w:val="center"/>
          </w:tcPr>
          <w:p w14:paraId="6A161FDF" w14:textId="77777777" w:rsidR="00000000" w:rsidRDefault="00000000">
            <w:pPr>
              <w:widowControl/>
              <w:adjustRightInd w:val="0"/>
              <w:snapToGrid w:val="0"/>
              <w:spacing w:line="240" w:lineRule="atLeast"/>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754" w:type="dxa"/>
            <w:tcBorders>
              <w:top w:val="single" w:sz="4" w:space="0" w:color="000000"/>
              <w:left w:val="single" w:sz="4" w:space="0" w:color="000000"/>
              <w:bottom w:val="single" w:sz="4" w:space="0" w:color="000000"/>
              <w:right w:val="single" w:sz="4" w:space="0" w:color="000000"/>
            </w:tcBorders>
            <w:vAlign w:val="bottom"/>
          </w:tcPr>
          <w:p w14:paraId="6DD19749" w14:textId="77777777" w:rsidR="00000000" w:rsidRDefault="00000000">
            <w:pPr>
              <w:widowControl/>
              <w:adjustRightInd w:val="0"/>
              <w:snapToGrid w:val="0"/>
              <w:spacing w:line="240" w:lineRule="atLeast"/>
              <w:ind w:left="0" w:firstLine="0"/>
              <w:rPr>
                <w:rFonts w:eastAsia="方正仿宋_GBK" w:cs="方正仿宋_GBK" w:hint="eastAsia"/>
                <w:sz w:val="21"/>
                <w:szCs w:val="21"/>
              </w:rPr>
            </w:pPr>
          </w:p>
        </w:tc>
      </w:tr>
    </w:tbl>
    <w:p w14:paraId="1AF35E84" w14:textId="77777777" w:rsidR="00000000" w:rsidRDefault="00000000">
      <w:pPr>
        <w:spacing w:line="578" w:lineRule="exact"/>
        <w:ind w:left="0" w:firstLineChars="200" w:firstLine="640"/>
        <w:rPr>
          <w:rFonts w:ascii="方正黑体_GBK" w:eastAsia="方正黑体_GBK" w:hAnsi="方正黑体_GBK" w:cs="方正黑体_GBK" w:hint="eastAsia"/>
          <w:bCs/>
          <w:sz w:val="30"/>
          <w:szCs w:val="30"/>
        </w:rPr>
      </w:pPr>
      <w:r>
        <w:rPr>
          <w:rFonts w:ascii="方正仿宋_GBK" w:eastAsia="方正仿宋_GBK" w:hAnsi="方正仿宋_GBK" w:cs="方正仿宋_GBK" w:hint="eastAsia"/>
          <w:szCs w:val="32"/>
        </w:rPr>
        <w:br w:type="page"/>
      </w:r>
    </w:p>
    <w:p w14:paraId="057DBCA2" w14:textId="77777777" w:rsidR="00000000" w:rsidRDefault="00000000">
      <w:pPr>
        <w:spacing w:line="578" w:lineRule="exact"/>
        <w:ind w:left="0" w:firstLineChars="200" w:firstLine="600"/>
        <w:rPr>
          <w:rFonts w:ascii="方正黑体_GBK" w:eastAsia="方正黑体_GBK" w:hAnsi="方正黑体_GBK" w:cs="方正黑体_GBK" w:hint="eastAsia"/>
          <w:bCs/>
          <w:sz w:val="30"/>
          <w:szCs w:val="30"/>
        </w:rPr>
      </w:pPr>
      <w:r>
        <w:rPr>
          <w:rFonts w:ascii="方正黑体_GBK" w:eastAsia="方正黑体_GBK" w:hAnsi="方正黑体_GBK" w:cs="方正黑体_GBK" w:hint="eastAsia"/>
          <w:bCs/>
          <w:sz w:val="30"/>
          <w:szCs w:val="30"/>
        </w:rPr>
        <w:t>三、电力用户</w:t>
      </w:r>
    </w:p>
    <w:tbl>
      <w:tblPr>
        <w:tblW w:w="0" w:type="auto"/>
        <w:jc w:val="center"/>
        <w:tblLayout w:type="fixed"/>
        <w:tblLook w:val="0000" w:firstRow="0" w:lastRow="0" w:firstColumn="0" w:lastColumn="0" w:noHBand="0" w:noVBand="0"/>
      </w:tblPr>
      <w:tblGrid>
        <w:gridCol w:w="640"/>
        <w:gridCol w:w="3000"/>
        <w:gridCol w:w="3627"/>
        <w:gridCol w:w="2019"/>
        <w:gridCol w:w="1527"/>
        <w:gridCol w:w="1780"/>
      </w:tblGrid>
      <w:tr w:rsidR="00000000" w14:paraId="56499084" w14:textId="77777777">
        <w:trPr>
          <w:trHeight w:val="380"/>
          <w:jc w:val="center"/>
        </w:trPr>
        <w:tc>
          <w:tcPr>
            <w:tcW w:w="640" w:type="dxa"/>
            <w:tcBorders>
              <w:top w:val="single" w:sz="4" w:space="0" w:color="000000"/>
              <w:left w:val="single" w:sz="4" w:space="0" w:color="000000"/>
              <w:bottom w:val="single" w:sz="4" w:space="0" w:color="000000"/>
              <w:right w:val="single" w:sz="4" w:space="0" w:color="000000"/>
            </w:tcBorders>
            <w:vAlign w:val="center"/>
          </w:tcPr>
          <w:p w14:paraId="43BA3BB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编号</w:t>
            </w:r>
          </w:p>
        </w:tc>
        <w:tc>
          <w:tcPr>
            <w:tcW w:w="3000" w:type="dxa"/>
            <w:tcBorders>
              <w:top w:val="single" w:sz="4" w:space="0" w:color="000000"/>
              <w:left w:val="single" w:sz="4" w:space="0" w:color="000000"/>
              <w:bottom w:val="single" w:sz="4" w:space="0" w:color="000000"/>
              <w:right w:val="single" w:sz="4" w:space="0" w:color="000000"/>
            </w:tcBorders>
            <w:vAlign w:val="center"/>
          </w:tcPr>
          <w:p w14:paraId="5A90A88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信息名称</w:t>
            </w:r>
          </w:p>
        </w:tc>
        <w:tc>
          <w:tcPr>
            <w:tcW w:w="3627" w:type="dxa"/>
            <w:tcBorders>
              <w:top w:val="single" w:sz="4" w:space="0" w:color="000000"/>
              <w:left w:val="single" w:sz="4" w:space="0" w:color="000000"/>
              <w:bottom w:val="single" w:sz="4" w:space="0" w:color="000000"/>
              <w:right w:val="single" w:sz="4" w:space="0" w:color="000000"/>
            </w:tcBorders>
            <w:vAlign w:val="center"/>
          </w:tcPr>
          <w:p w14:paraId="7A9F0C5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信息内容</w:t>
            </w:r>
          </w:p>
        </w:tc>
        <w:tc>
          <w:tcPr>
            <w:tcW w:w="2019" w:type="dxa"/>
            <w:tcBorders>
              <w:top w:val="single" w:sz="4" w:space="0" w:color="000000"/>
              <w:left w:val="single" w:sz="4" w:space="0" w:color="000000"/>
              <w:bottom w:val="single" w:sz="4" w:space="0" w:color="000000"/>
              <w:right w:val="single" w:sz="4" w:space="0" w:color="000000"/>
            </w:tcBorders>
            <w:vAlign w:val="center"/>
          </w:tcPr>
          <w:p w14:paraId="42A9BE7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披露时间或周期</w:t>
            </w:r>
          </w:p>
        </w:tc>
        <w:tc>
          <w:tcPr>
            <w:tcW w:w="1527" w:type="dxa"/>
            <w:tcBorders>
              <w:top w:val="single" w:sz="4" w:space="0" w:color="000000"/>
              <w:left w:val="single" w:sz="4" w:space="0" w:color="000000"/>
              <w:bottom w:val="single" w:sz="4" w:space="0" w:color="000000"/>
              <w:right w:val="single" w:sz="4" w:space="0" w:color="000000"/>
            </w:tcBorders>
            <w:vAlign w:val="center"/>
          </w:tcPr>
          <w:p w14:paraId="04FC0EE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披露范围</w:t>
            </w:r>
          </w:p>
        </w:tc>
        <w:tc>
          <w:tcPr>
            <w:tcW w:w="1780" w:type="dxa"/>
            <w:tcBorders>
              <w:top w:val="single" w:sz="4" w:space="0" w:color="000000"/>
              <w:left w:val="single" w:sz="4" w:space="0" w:color="000000"/>
              <w:bottom w:val="single" w:sz="4" w:space="0" w:color="000000"/>
              <w:right w:val="single" w:sz="4" w:space="0" w:color="000000"/>
            </w:tcBorders>
            <w:vAlign w:val="center"/>
          </w:tcPr>
          <w:p w14:paraId="54D3A40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备注</w:t>
            </w:r>
          </w:p>
        </w:tc>
      </w:tr>
      <w:tr w:rsidR="00000000" w14:paraId="003841E6" w14:textId="77777777">
        <w:trPr>
          <w:trHeight w:val="1487"/>
          <w:jc w:val="center"/>
        </w:trPr>
        <w:tc>
          <w:tcPr>
            <w:tcW w:w="640" w:type="dxa"/>
            <w:tcBorders>
              <w:top w:val="single" w:sz="4" w:space="0" w:color="000000"/>
              <w:left w:val="single" w:sz="4" w:space="0" w:color="000000"/>
              <w:bottom w:val="single" w:sz="4" w:space="0" w:color="000000"/>
              <w:right w:val="single" w:sz="4" w:space="0" w:color="000000"/>
            </w:tcBorders>
            <w:vAlign w:val="center"/>
          </w:tcPr>
          <w:p w14:paraId="5F39F33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3.1</w:t>
            </w:r>
          </w:p>
        </w:tc>
        <w:tc>
          <w:tcPr>
            <w:tcW w:w="3000" w:type="dxa"/>
            <w:tcBorders>
              <w:top w:val="single" w:sz="4" w:space="0" w:color="000000"/>
              <w:left w:val="single" w:sz="4" w:space="0" w:color="000000"/>
              <w:bottom w:val="single" w:sz="4" w:space="0" w:color="000000"/>
              <w:right w:val="single" w:sz="4" w:space="0" w:color="000000"/>
            </w:tcBorders>
            <w:vAlign w:val="center"/>
          </w:tcPr>
          <w:p w14:paraId="4D3467F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基本信息</w:t>
            </w:r>
          </w:p>
        </w:tc>
        <w:tc>
          <w:tcPr>
            <w:tcW w:w="3627" w:type="dxa"/>
            <w:tcBorders>
              <w:top w:val="single" w:sz="4" w:space="0" w:color="000000"/>
              <w:left w:val="single" w:sz="4" w:space="0" w:color="000000"/>
              <w:bottom w:val="single" w:sz="4" w:space="0" w:color="000000"/>
              <w:right w:val="single" w:sz="4" w:space="0" w:color="000000"/>
            </w:tcBorders>
            <w:vAlign w:val="center"/>
          </w:tcPr>
          <w:p w14:paraId="6E85202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企业全称、企业性质、行业分类、用户类别、工商注册时间、统一社会信用代码、法定代表人、联系方式、经营范围、所属行业等</w:t>
            </w:r>
          </w:p>
        </w:tc>
        <w:tc>
          <w:tcPr>
            <w:tcW w:w="2019" w:type="dxa"/>
            <w:tcBorders>
              <w:top w:val="single" w:sz="4" w:space="0" w:color="000000"/>
              <w:left w:val="single" w:sz="4" w:space="0" w:color="000000"/>
              <w:bottom w:val="single" w:sz="4" w:space="0" w:color="000000"/>
              <w:right w:val="single" w:sz="4" w:space="0" w:color="000000"/>
            </w:tcBorders>
            <w:vAlign w:val="center"/>
          </w:tcPr>
          <w:p w14:paraId="0430806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527" w:type="dxa"/>
            <w:tcBorders>
              <w:top w:val="single" w:sz="4" w:space="0" w:color="000000"/>
              <w:left w:val="single" w:sz="4" w:space="0" w:color="000000"/>
              <w:bottom w:val="single" w:sz="4" w:space="0" w:color="000000"/>
              <w:right w:val="single" w:sz="4" w:space="0" w:color="000000"/>
            </w:tcBorders>
            <w:vAlign w:val="center"/>
          </w:tcPr>
          <w:p w14:paraId="53BB5E8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80" w:type="dxa"/>
            <w:tcBorders>
              <w:top w:val="single" w:sz="4" w:space="0" w:color="000000"/>
              <w:left w:val="single" w:sz="4" w:space="0" w:color="000000"/>
              <w:bottom w:val="single" w:sz="4" w:space="0" w:color="000000"/>
              <w:right w:val="single" w:sz="4" w:space="0" w:color="000000"/>
            </w:tcBorders>
            <w:vAlign w:val="center"/>
          </w:tcPr>
          <w:p w14:paraId="5625B908"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66D3E7AF" w14:textId="77777777">
        <w:trPr>
          <w:trHeight w:val="1487"/>
          <w:jc w:val="center"/>
        </w:trPr>
        <w:tc>
          <w:tcPr>
            <w:tcW w:w="640" w:type="dxa"/>
            <w:tcBorders>
              <w:top w:val="single" w:sz="4" w:space="0" w:color="000000"/>
              <w:left w:val="single" w:sz="4" w:space="0" w:color="000000"/>
              <w:bottom w:val="single" w:sz="4" w:space="0" w:color="000000"/>
              <w:right w:val="single" w:sz="4" w:space="0" w:color="000000"/>
            </w:tcBorders>
            <w:vAlign w:val="center"/>
          </w:tcPr>
          <w:p w14:paraId="0944CDC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3.2</w:t>
            </w:r>
          </w:p>
        </w:tc>
        <w:tc>
          <w:tcPr>
            <w:tcW w:w="3000" w:type="dxa"/>
            <w:tcBorders>
              <w:top w:val="single" w:sz="4" w:space="0" w:color="000000"/>
              <w:left w:val="single" w:sz="4" w:space="0" w:color="000000"/>
              <w:bottom w:val="single" w:sz="4" w:space="0" w:color="000000"/>
              <w:right w:val="single" w:sz="4" w:space="0" w:color="000000"/>
            </w:tcBorders>
            <w:vAlign w:val="center"/>
          </w:tcPr>
          <w:p w14:paraId="2F98029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变更情况</w:t>
            </w:r>
          </w:p>
        </w:tc>
        <w:tc>
          <w:tcPr>
            <w:tcW w:w="3627" w:type="dxa"/>
            <w:tcBorders>
              <w:top w:val="single" w:sz="4" w:space="0" w:color="000000"/>
              <w:left w:val="single" w:sz="4" w:space="0" w:color="000000"/>
              <w:bottom w:val="single" w:sz="4" w:space="0" w:color="000000"/>
              <w:right w:val="single" w:sz="4" w:space="0" w:color="000000"/>
            </w:tcBorders>
            <w:vAlign w:val="center"/>
          </w:tcPr>
          <w:p w14:paraId="75A96B1C"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包括企业更名或法定代表人变更，企业增减资、合并、分立、解散及申请破产的决定，依法进入破产程序、被责令关闭等重大经营信息</w:t>
            </w:r>
          </w:p>
        </w:tc>
        <w:tc>
          <w:tcPr>
            <w:tcW w:w="2019" w:type="dxa"/>
            <w:tcBorders>
              <w:top w:val="single" w:sz="4" w:space="0" w:color="000000"/>
              <w:left w:val="single" w:sz="4" w:space="0" w:color="000000"/>
              <w:bottom w:val="single" w:sz="4" w:space="0" w:color="000000"/>
              <w:right w:val="single" w:sz="4" w:space="0" w:color="000000"/>
            </w:tcBorders>
            <w:vAlign w:val="center"/>
          </w:tcPr>
          <w:p w14:paraId="7F7F0E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527" w:type="dxa"/>
            <w:tcBorders>
              <w:top w:val="single" w:sz="4" w:space="0" w:color="000000"/>
              <w:left w:val="single" w:sz="4" w:space="0" w:color="000000"/>
              <w:bottom w:val="single" w:sz="4" w:space="0" w:color="000000"/>
              <w:right w:val="single" w:sz="4" w:space="0" w:color="000000"/>
            </w:tcBorders>
            <w:vAlign w:val="center"/>
          </w:tcPr>
          <w:p w14:paraId="485E966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80" w:type="dxa"/>
            <w:tcBorders>
              <w:top w:val="single" w:sz="4" w:space="0" w:color="000000"/>
              <w:left w:val="single" w:sz="4" w:space="0" w:color="000000"/>
              <w:bottom w:val="single" w:sz="4" w:space="0" w:color="000000"/>
              <w:right w:val="single" w:sz="4" w:space="0" w:color="000000"/>
            </w:tcBorders>
            <w:vAlign w:val="center"/>
          </w:tcPr>
          <w:p w14:paraId="6FBDFE5B"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6284CD84" w14:textId="77777777">
        <w:trPr>
          <w:trHeight w:val="749"/>
          <w:jc w:val="center"/>
        </w:trPr>
        <w:tc>
          <w:tcPr>
            <w:tcW w:w="640" w:type="dxa"/>
            <w:tcBorders>
              <w:top w:val="single" w:sz="4" w:space="0" w:color="000000"/>
              <w:left w:val="single" w:sz="4" w:space="0" w:color="000000"/>
              <w:bottom w:val="single" w:sz="4" w:space="0" w:color="000000"/>
              <w:right w:val="single" w:sz="4" w:space="0" w:color="000000"/>
            </w:tcBorders>
            <w:vAlign w:val="center"/>
          </w:tcPr>
          <w:p w14:paraId="6A6C23B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3.3</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379C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关联信息</w:t>
            </w:r>
          </w:p>
        </w:tc>
        <w:tc>
          <w:tcPr>
            <w:tcW w:w="3627" w:type="dxa"/>
            <w:tcBorders>
              <w:top w:val="single" w:sz="4" w:space="0" w:color="000000"/>
              <w:left w:val="single" w:sz="4" w:space="0" w:color="000000"/>
              <w:bottom w:val="single" w:sz="4" w:space="0" w:color="000000"/>
              <w:right w:val="single" w:sz="4" w:space="0" w:color="000000"/>
            </w:tcBorders>
            <w:vAlign w:val="center"/>
          </w:tcPr>
          <w:p w14:paraId="07838DA8"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直接或间接控股</w:t>
            </w:r>
            <w:r>
              <w:rPr>
                <w:rFonts w:eastAsia="方正仿宋_GBK" w:cs="方正仿宋_GBK" w:hint="eastAsia"/>
                <w:sz w:val="21"/>
                <w:szCs w:val="21"/>
              </w:rPr>
              <w:t>25%</w:t>
            </w:r>
            <w:r>
              <w:rPr>
                <w:rFonts w:eastAsia="方正仿宋_GBK" w:cs="方正仿宋_GBK" w:hint="eastAsia"/>
                <w:sz w:val="21"/>
                <w:szCs w:val="21"/>
              </w:rPr>
              <w:t>以上的，双方被同一股东控股</w:t>
            </w:r>
            <w:r>
              <w:rPr>
                <w:rFonts w:eastAsia="方正仿宋_GBK" w:cs="方正仿宋_GBK" w:hint="eastAsia"/>
                <w:sz w:val="21"/>
                <w:szCs w:val="21"/>
              </w:rPr>
              <w:t>50%</w:t>
            </w:r>
            <w:r>
              <w:rPr>
                <w:rFonts w:eastAsia="方正仿宋_GBK" w:cs="方正仿宋_GBK" w:hint="eastAsia"/>
                <w:sz w:val="21"/>
                <w:szCs w:val="21"/>
              </w:rPr>
              <w:t>以上的</w:t>
            </w:r>
          </w:p>
        </w:tc>
        <w:tc>
          <w:tcPr>
            <w:tcW w:w="2019" w:type="dxa"/>
            <w:tcBorders>
              <w:top w:val="single" w:sz="4" w:space="0" w:color="000000"/>
              <w:left w:val="single" w:sz="4" w:space="0" w:color="000000"/>
              <w:bottom w:val="single" w:sz="4" w:space="0" w:color="000000"/>
              <w:right w:val="single" w:sz="4" w:space="0" w:color="000000"/>
            </w:tcBorders>
            <w:vAlign w:val="center"/>
          </w:tcPr>
          <w:p w14:paraId="5CDE08A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527" w:type="dxa"/>
            <w:tcBorders>
              <w:top w:val="single" w:sz="4" w:space="0" w:color="000000"/>
              <w:left w:val="single" w:sz="4" w:space="0" w:color="000000"/>
              <w:bottom w:val="single" w:sz="4" w:space="0" w:color="000000"/>
              <w:right w:val="single" w:sz="4" w:space="0" w:color="000000"/>
            </w:tcBorders>
            <w:vAlign w:val="center"/>
          </w:tcPr>
          <w:p w14:paraId="4CFE9EF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80" w:type="dxa"/>
            <w:tcBorders>
              <w:top w:val="single" w:sz="4" w:space="0" w:color="000000"/>
              <w:left w:val="single" w:sz="4" w:space="0" w:color="000000"/>
              <w:bottom w:val="single" w:sz="4" w:space="0" w:color="000000"/>
              <w:right w:val="single" w:sz="4" w:space="0" w:color="000000"/>
            </w:tcBorders>
            <w:vAlign w:val="center"/>
          </w:tcPr>
          <w:p w14:paraId="5F267C8B"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6500ECD9" w14:textId="77777777">
        <w:trPr>
          <w:trHeight w:val="1118"/>
          <w:jc w:val="center"/>
        </w:trPr>
        <w:tc>
          <w:tcPr>
            <w:tcW w:w="640" w:type="dxa"/>
            <w:tcBorders>
              <w:top w:val="single" w:sz="4" w:space="0" w:color="000000"/>
              <w:left w:val="single" w:sz="4" w:space="0" w:color="000000"/>
              <w:bottom w:val="single" w:sz="4" w:space="0" w:color="000000"/>
              <w:right w:val="single" w:sz="4" w:space="0" w:color="000000"/>
            </w:tcBorders>
            <w:vAlign w:val="center"/>
          </w:tcPr>
          <w:p w14:paraId="1BCD25C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3.4</w:t>
            </w:r>
          </w:p>
        </w:tc>
        <w:tc>
          <w:tcPr>
            <w:tcW w:w="3000" w:type="dxa"/>
            <w:tcBorders>
              <w:top w:val="single" w:sz="4" w:space="0" w:color="000000"/>
              <w:left w:val="single" w:sz="4" w:space="0" w:color="000000"/>
              <w:bottom w:val="single" w:sz="4" w:space="0" w:color="000000"/>
              <w:right w:val="single" w:sz="4" w:space="0" w:color="000000"/>
            </w:tcBorders>
            <w:vAlign w:val="center"/>
          </w:tcPr>
          <w:p w14:paraId="28303C6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用电信息</w:t>
            </w:r>
          </w:p>
        </w:tc>
        <w:tc>
          <w:tcPr>
            <w:tcW w:w="3627" w:type="dxa"/>
            <w:tcBorders>
              <w:top w:val="single" w:sz="4" w:space="0" w:color="000000"/>
              <w:left w:val="single" w:sz="4" w:space="0" w:color="000000"/>
              <w:bottom w:val="single" w:sz="4" w:space="0" w:color="000000"/>
              <w:right w:val="single" w:sz="4" w:space="0" w:color="000000"/>
            </w:tcBorders>
            <w:vAlign w:val="center"/>
          </w:tcPr>
          <w:p w14:paraId="5D8A4330"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用电类别、接入地市、自备电源（如有）、变压器报装容量以及最大需量等</w:t>
            </w:r>
          </w:p>
        </w:tc>
        <w:tc>
          <w:tcPr>
            <w:tcW w:w="2019" w:type="dxa"/>
            <w:tcBorders>
              <w:top w:val="single" w:sz="4" w:space="0" w:color="000000"/>
              <w:left w:val="single" w:sz="4" w:space="0" w:color="000000"/>
              <w:bottom w:val="single" w:sz="4" w:space="0" w:color="000000"/>
              <w:right w:val="single" w:sz="4" w:space="0" w:color="000000"/>
            </w:tcBorders>
            <w:vAlign w:val="center"/>
          </w:tcPr>
          <w:p w14:paraId="1C40676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527" w:type="dxa"/>
            <w:tcBorders>
              <w:top w:val="single" w:sz="4" w:space="0" w:color="000000"/>
              <w:left w:val="single" w:sz="4" w:space="0" w:color="000000"/>
              <w:bottom w:val="single" w:sz="4" w:space="0" w:color="000000"/>
              <w:right w:val="single" w:sz="4" w:space="0" w:color="000000"/>
            </w:tcBorders>
            <w:vAlign w:val="center"/>
          </w:tcPr>
          <w:p w14:paraId="6DCA86A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780" w:type="dxa"/>
            <w:tcBorders>
              <w:top w:val="single" w:sz="4" w:space="0" w:color="000000"/>
              <w:left w:val="single" w:sz="4" w:space="0" w:color="000000"/>
              <w:bottom w:val="single" w:sz="4" w:space="0" w:color="000000"/>
              <w:right w:val="single" w:sz="4" w:space="0" w:color="000000"/>
            </w:tcBorders>
            <w:vAlign w:val="center"/>
          </w:tcPr>
          <w:p w14:paraId="0D9D4230"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66D13E98" w14:textId="77777777">
        <w:trPr>
          <w:trHeight w:val="1130"/>
          <w:jc w:val="center"/>
        </w:trPr>
        <w:tc>
          <w:tcPr>
            <w:tcW w:w="640" w:type="dxa"/>
            <w:tcBorders>
              <w:top w:val="single" w:sz="4" w:space="0" w:color="000000"/>
              <w:left w:val="single" w:sz="4" w:space="0" w:color="000000"/>
              <w:bottom w:val="single" w:sz="4" w:space="0" w:color="000000"/>
              <w:right w:val="single" w:sz="4" w:space="0" w:color="000000"/>
            </w:tcBorders>
            <w:vAlign w:val="center"/>
          </w:tcPr>
          <w:p w14:paraId="6F8B309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3.5</w:t>
            </w:r>
          </w:p>
        </w:tc>
        <w:tc>
          <w:tcPr>
            <w:tcW w:w="3000" w:type="dxa"/>
            <w:tcBorders>
              <w:top w:val="single" w:sz="4" w:space="0" w:color="000000"/>
              <w:left w:val="single" w:sz="4" w:space="0" w:color="000000"/>
              <w:bottom w:val="single" w:sz="4" w:space="0" w:color="000000"/>
              <w:right w:val="single" w:sz="4" w:space="0" w:color="000000"/>
            </w:tcBorders>
            <w:vAlign w:val="center"/>
          </w:tcPr>
          <w:p w14:paraId="49D5444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配建储能信息（如有）</w:t>
            </w:r>
          </w:p>
        </w:tc>
        <w:tc>
          <w:tcPr>
            <w:tcW w:w="3627" w:type="dxa"/>
            <w:tcBorders>
              <w:top w:val="single" w:sz="4" w:space="0" w:color="000000"/>
              <w:left w:val="single" w:sz="4" w:space="0" w:color="000000"/>
              <w:bottom w:val="single" w:sz="4" w:space="0" w:color="000000"/>
              <w:right w:val="single" w:sz="4" w:space="0" w:color="000000"/>
            </w:tcBorders>
            <w:vAlign w:val="center"/>
          </w:tcPr>
          <w:p w14:paraId="15A8ABF6"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额定充（放）电功率、最大调节容量、最大充（放）电功率、额定充（放）电时间、最大持续充（放）电时间</w:t>
            </w:r>
          </w:p>
        </w:tc>
        <w:tc>
          <w:tcPr>
            <w:tcW w:w="2019" w:type="dxa"/>
            <w:tcBorders>
              <w:top w:val="single" w:sz="4" w:space="0" w:color="000000"/>
              <w:left w:val="single" w:sz="4" w:space="0" w:color="000000"/>
              <w:bottom w:val="single" w:sz="4" w:space="0" w:color="000000"/>
              <w:right w:val="single" w:sz="4" w:space="0" w:color="000000"/>
            </w:tcBorders>
            <w:vAlign w:val="center"/>
          </w:tcPr>
          <w:p w14:paraId="02D9CC3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527" w:type="dxa"/>
            <w:tcBorders>
              <w:top w:val="single" w:sz="4" w:space="0" w:color="000000"/>
              <w:left w:val="single" w:sz="4" w:space="0" w:color="000000"/>
              <w:bottom w:val="single" w:sz="4" w:space="0" w:color="000000"/>
              <w:right w:val="single" w:sz="4" w:space="0" w:color="000000"/>
            </w:tcBorders>
            <w:vAlign w:val="center"/>
          </w:tcPr>
          <w:p w14:paraId="787D321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780" w:type="dxa"/>
            <w:tcBorders>
              <w:top w:val="single" w:sz="4" w:space="0" w:color="000000"/>
              <w:left w:val="single" w:sz="4" w:space="0" w:color="000000"/>
              <w:bottom w:val="single" w:sz="4" w:space="0" w:color="000000"/>
              <w:right w:val="single" w:sz="4" w:space="0" w:color="000000"/>
            </w:tcBorders>
            <w:vAlign w:val="center"/>
          </w:tcPr>
          <w:p w14:paraId="75F8DA07"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bl>
    <w:p w14:paraId="045B3765" w14:textId="77777777" w:rsidR="00000000" w:rsidRDefault="00000000">
      <w:pPr>
        <w:widowControl/>
        <w:ind w:left="420" w:firstLine="0"/>
        <w:textAlignment w:val="center"/>
        <w:rPr>
          <w:rFonts w:eastAsia="方正仿宋_GBK" w:cs="方正仿宋_GBK" w:hint="eastAsia"/>
          <w:b/>
          <w:bCs/>
          <w:sz w:val="24"/>
          <w:szCs w:val="24"/>
        </w:rPr>
      </w:pPr>
    </w:p>
    <w:p w14:paraId="3A68DFEE" w14:textId="77777777" w:rsidR="00000000" w:rsidRDefault="00000000">
      <w:pPr>
        <w:spacing w:line="578" w:lineRule="exact"/>
        <w:ind w:left="0" w:firstLineChars="200" w:firstLine="640"/>
        <w:rPr>
          <w:rFonts w:eastAsia="方正黑体_GBK" w:cs="方正黑体_GBK" w:hint="eastAsia"/>
          <w:bCs/>
          <w:sz w:val="30"/>
          <w:szCs w:val="30"/>
        </w:rPr>
      </w:pPr>
      <w:r>
        <w:rPr>
          <w:rFonts w:eastAsia="方正仿宋_GBK" w:cs="方正仿宋_GBK" w:hint="eastAsia"/>
          <w:szCs w:val="32"/>
        </w:rPr>
        <w:br w:type="page"/>
      </w:r>
    </w:p>
    <w:p w14:paraId="646376D0" w14:textId="77777777" w:rsidR="00000000" w:rsidRDefault="00000000">
      <w:pPr>
        <w:spacing w:line="578" w:lineRule="exact"/>
        <w:ind w:left="0" w:firstLineChars="200" w:firstLine="600"/>
        <w:rPr>
          <w:rFonts w:eastAsia="方正黑体_GBK" w:cs="方正黑体_GBK"/>
          <w:bCs/>
          <w:sz w:val="30"/>
          <w:szCs w:val="30"/>
        </w:rPr>
      </w:pPr>
      <w:r>
        <w:rPr>
          <w:rFonts w:eastAsia="方正黑体_GBK" w:cs="方正黑体_GBK" w:hint="eastAsia"/>
          <w:bCs/>
          <w:sz w:val="30"/>
          <w:szCs w:val="30"/>
        </w:rPr>
        <w:t>四、新型主体</w:t>
      </w:r>
    </w:p>
    <w:tbl>
      <w:tblPr>
        <w:tblW w:w="0" w:type="auto"/>
        <w:jc w:val="center"/>
        <w:tblLayout w:type="fixed"/>
        <w:tblLook w:val="0000" w:firstRow="0" w:lastRow="0" w:firstColumn="0" w:lastColumn="0" w:noHBand="0" w:noVBand="0"/>
      </w:tblPr>
      <w:tblGrid>
        <w:gridCol w:w="658"/>
        <w:gridCol w:w="3069"/>
        <w:gridCol w:w="3950"/>
        <w:gridCol w:w="1966"/>
        <w:gridCol w:w="1106"/>
        <w:gridCol w:w="1751"/>
      </w:tblGrid>
      <w:tr w:rsidR="00000000" w14:paraId="46E26EA4" w14:textId="77777777">
        <w:trPr>
          <w:trHeight w:val="376"/>
          <w:jc w:val="center"/>
        </w:trPr>
        <w:tc>
          <w:tcPr>
            <w:tcW w:w="658" w:type="dxa"/>
            <w:tcBorders>
              <w:top w:val="single" w:sz="4" w:space="0" w:color="000000"/>
              <w:left w:val="single" w:sz="4" w:space="0" w:color="000000"/>
              <w:bottom w:val="single" w:sz="4" w:space="0" w:color="000000"/>
              <w:right w:val="single" w:sz="4" w:space="0" w:color="000000"/>
            </w:tcBorders>
            <w:vAlign w:val="center"/>
          </w:tcPr>
          <w:p w14:paraId="56D2031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编号</w:t>
            </w:r>
          </w:p>
        </w:tc>
        <w:tc>
          <w:tcPr>
            <w:tcW w:w="3069" w:type="dxa"/>
            <w:tcBorders>
              <w:top w:val="single" w:sz="4" w:space="0" w:color="000000"/>
              <w:left w:val="single" w:sz="4" w:space="0" w:color="000000"/>
              <w:bottom w:val="single" w:sz="4" w:space="0" w:color="000000"/>
              <w:right w:val="single" w:sz="4" w:space="0" w:color="000000"/>
            </w:tcBorders>
            <w:vAlign w:val="center"/>
          </w:tcPr>
          <w:p w14:paraId="51CDA16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信息名称</w:t>
            </w:r>
          </w:p>
        </w:tc>
        <w:tc>
          <w:tcPr>
            <w:tcW w:w="3950" w:type="dxa"/>
            <w:tcBorders>
              <w:top w:val="single" w:sz="4" w:space="0" w:color="000000"/>
              <w:left w:val="single" w:sz="4" w:space="0" w:color="000000"/>
              <w:bottom w:val="single" w:sz="4" w:space="0" w:color="000000"/>
              <w:right w:val="single" w:sz="4" w:space="0" w:color="000000"/>
            </w:tcBorders>
            <w:vAlign w:val="center"/>
          </w:tcPr>
          <w:p w14:paraId="58B51B7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信息内容</w:t>
            </w:r>
          </w:p>
        </w:tc>
        <w:tc>
          <w:tcPr>
            <w:tcW w:w="1966" w:type="dxa"/>
            <w:tcBorders>
              <w:top w:val="single" w:sz="4" w:space="0" w:color="000000"/>
              <w:left w:val="single" w:sz="4" w:space="0" w:color="000000"/>
              <w:bottom w:val="single" w:sz="4" w:space="0" w:color="000000"/>
              <w:right w:val="single" w:sz="4" w:space="0" w:color="000000"/>
            </w:tcBorders>
            <w:vAlign w:val="center"/>
          </w:tcPr>
          <w:p w14:paraId="36ECAA6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披露时间或周期</w:t>
            </w:r>
          </w:p>
        </w:tc>
        <w:tc>
          <w:tcPr>
            <w:tcW w:w="1106" w:type="dxa"/>
            <w:tcBorders>
              <w:top w:val="single" w:sz="4" w:space="0" w:color="000000"/>
              <w:left w:val="single" w:sz="4" w:space="0" w:color="000000"/>
              <w:bottom w:val="single" w:sz="4" w:space="0" w:color="000000"/>
              <w:right w:val="single" w:sz="4" w:space="0" w:color="000000"/>
            </w:tcBorders>
            <w:vAlign w:val="center"/>
          </w:tcPr>
          <w:p w14:paraId="305143E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披露范围</w:t>
            </w:r>
          </w:p>
        </w:tc>
        <w:tc>
          <w:tcPr>
            <w:tcW w:w="1751" w:type="dxa"/>
            <w:tcBorders>
              <w:top w:val="single" w:sz="4" w:space="0" w:color="000000"/>
              <w:left w:val="single" w:sz="4" w:space="0" w:color="000000"/>
              <w:bottom w:val="single" w:sz="4" w:space="0" w:color="000000"/>
              <w:right w:val="single" w:sz="4" w:space="0" w:color="000000"/>
            </w:tcBorders>
            <w:vAlign w:val="center"/>
          </w:tcPr>
          <w:p w14:paraId="38A5ACC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备注</w:t>
            </w:r>
          </w:p>
        </w:tc>
      </w:tr>
      <w:tr w:rsidR="00000000" w14:paraId="607E96D5" w14:textId="77777777">
        <w:trPr>
          <w:trHeight w:val="1107"/>
          <w:jc w:val="center"/>
        </w:trPr>
        <w:tc>
          <w:tcPr>
            <w:tcW w:w="658" w:type="dxa"/>
            <w:tcBorders>
              <w:top w:val="single" w:sz="4" w:space="0" w:color="000000"/>
              <w:left w:val="single" w:sz="4" w:space="0" w:color="000000"/>
              <w:bottom w:val="single" w:sz="4" w:space="0" w:color="000000"/>
              <w:right w:val="single" w:sz="4" w:space="0" w:color="000000"/>
            </w:tcBorders>
            <w:vAlign w:val="center"/>
          </w:tcPr>
          <w:p w14:paraId="77BB585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4.1</w:t>
            </w:r>
          </w:p>
        </w:tc>
        <w:tc>
          <w:tcPr>
            <w:tcW w:w="3069" w:type="dxa"/>
            <w:tcBorders>
              <w:top w:val="single" w:sz="4" w:space="0" w:color="000000"/>
              <w:left w:val="single" w:sz="4" w:space="0" w:color="000000"/>
              <w:bottom w:val="single" w:sz="4" w:space="0" w:color="000000"/>
              <w:right w:val="single" w:sz="4" w:space="0" w:color="000000"/>
            </w:tcBorders>
            <w:vAlign w:val="center"/>
          </w:tcPr>
          <w:p w14:paraId="693864A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基本信息</w:t>
            </w:r>
          </w:p>
        </w:tc>
        <w:tc>
          <w:tcPr>
            <w:tcW w:w="3950" w:type="dxa"/>
            <w:tcBorders>
              <w:top w:val="single" w:sz="4" w:space="0" w:color="000000"/>
              <w:left w:val="single" w:sz="4" w:space="0" w:color="000000"/>
              <w:bottom w:val="single" w:sz="4" w:space="0" w:color="000000"/>
              <w:right w:val="single" w:sz="4" w:space="0" w:color="000000"/>
            </w:tcBorders>
            <w:vAlign w:val="center"/>
          </w:tcPr>
          <w:p w14:paraId="337B6312"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企业全称、企业性质、额定容量、工商注册时间、统一社会信用代码、股权结构、经营范围、法定代表人、联系方式等</w:t>
            </w:r>
          </w:p>
        </w:tc>
        <w:tc>
          <w:tcPr>
            <w:tcW w:w="1966" w:type="dxa"/>
            <w:tcBorders>
              <w:top w:val="single" w:sz="4" w:space="0" w:color="000000"/>
              <w:left w:val="single" w:sz="4" w:space="0" w:color="000000"/>
              <w:bottom w:val="single" w:sz="4" w:space="0" w:color="000000"/>
              <w:right w:val="single" w:sz="4" w:space="0" w:color="000000"/>
            </w:tcBorders>
            <w:vAlign w:val="center"/>
          </w:tcPr>
          <w:p w14:paraId="1F9466A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06" w:type="dxa"/>
            <w:tcBorders>
              <w:top w:val="single" w:sz="4" w:space="0" w:color="000000"/>
              <w:left w:val="single" w:sz="4" w:space="0" w:color="000000"/>
              <w:bottom w:val="single" w:sz="4" w:space="0" w:color="000000"/>
              <w:right w:val="single" w:sz="4" w:space="0" w:color="000000"/>
            </w:tcBorders>
            <w:vAlign w:val="center"/>
          </w:tcPr>
          <w:p w14:paraId="1B34037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1" w:type="dxa"/>
            <w:tcBorders>
              <w:top w:val="single" w:sz="4" w:space="0" w:color="000000"/>
              <w:left w:val="single" w:sz="4" w:space="0" w:color="000000"/>
              <w:bottom w:val="single" w:sz="4" w:space="0" w:color="000000"/>
              <w:right w:val="single" w:sz="4" w:space="0" w:color="000000"/>
            </w:tcBorders>
            <w:vAlign w:val="center"/>
          </w:tcPr>
          <w:p w14:paraId="3574E4E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股权结构只披露直接股东及股份占比</w:t>
            </w:r>
          </w:p>
        </w:tc>
      </w:tr>
      <w:tr w:rsidR="00000000" w14:paraId="02A8EEA5" w14:textId="77777777">
        <w:trPr>
          <w:trHeight w:val="1472"/>
          <w:jc w:val="center"/>
        </w:trPr>
        <w:tc>
          <w:tcPr>
            <w:tcW w:w="658" w:type="dxa"/>
            <w:tcBorders>
              <w:top w:val="single" w:sz="4" w:space="0" w:color="000000"/>
              <w:left w:val="single" w:sz="4" w:space="0" w:color="000000"/>
              <w:bottom w:val="single" w:sz="4" w:space="0" w:color="000000"/>
              <w:right w:val="single" w:sz="4" w:space="0" w:color="000000"/>
            </w:tcBorders>
            <w:vAlign w:val="center"/>
          </w:tcPr>
          <w:p w14:paraId="736D61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4.2</w:t>
            </w:r>
          </w:p>
        </w:tc>
        <w:tc>
          <w:tcPr>
            <w:tcW w:w="3069" w:type="dxa"/>
            <w:tcBorders>
              <w:top w:val="single" w:sz="4" w:space="0" w:color="000000"/>
              <w:left w:val="single" w:sz="4" w:space="0" w:color="000000"/>
              <w:bottom w:val="single" w:sz="4" w:space="0" w:color="000000"/>
              <w:right w:val="single" w:sz="4" w:space="0" w:color="000000"/>
            </w:tcBorders>
            <w:vAlign w:val="center"/>
          </w:tcPr>
          <w:p w14:paraId="4644B8A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变更情况</w:t>
            </w:r>
          </w:p>
        </w:tc>
        <w:tc>
          <w:tcPr>
            <w:tcW w:w="3950" w:type="dxa"/>
            <w:tcBorders>
              <w:top w:val="single" w:sz="4" w:space="0" w:color="000000"/>
              <w:left w:val="single" w:sz="4" w:space="0" w:color="000000"/>
              <w:bottom w:val="single" w:sz="4" w:space="0" w:color="000000"/>
              <w:right w:val="single" w:sz="4" w:space="0" w:color="000000"/>
            </w:tcBorders>
            <w:vAlign w:val="center"/>
          </w:tcPr>
          <w:p w14:paraId="556C31A3"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包括企业更名或法定代表人变更，企业增减资、合并、分立、解散及申请破产的决定，依法进入破产程序、被责令关闭等重大经营信息</w:t>
            </w:r>
          </w:p>
        </w:tc>
        <w:tc>
          <w:tcPr>
            <w:tcW w:w="1966" w:type="dxa"/>
            <w:tcBorders>
              <w:top w:val="single" w:sz="4" w:space="0" w:color="000000"/>
              <w:left w:val="single" w:sz="4" w:space="0" w:color="000000"/>
              <w:bottom w:val="single" w:sz="4" w:space="0" w:color="000000"/>
              <w:right w:val="single" w:sz="4" w:space="0" w:color="000000"/>
            </w:tcBorders>
            <w:vAlign w:val="center"/>
          </w:tcPr>
          <w:p w14:paraId="32B90DB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06" w:type="dxa"/>
            <w:tcBorders>
              <w:top w:val="single" w:sz="4" w:space="0" w:color="000000"/>
              <w:left w:val="single" w:sz="4" w:space="0" w:color="000000"/>
              <w:bottom w:val="single" w:sz="4" w:space="0" w:color="000000"/>
              <w:right w:val="single" w:sz="4" w:space="0" w:color="000000"/>
            </w:tcBorders>
            <w:vAlign w:val="center"/>
          </w:tcPr>
          <w:p w14:paraId="004ED9C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1" w:type="dxa"/>
            <w:tcBorders>
              <w:top w:val="single" w:sz="4" w:space="0" w:color="000000"/>
              <w:left w:val="single" w:sz="4" w:space="0" w:color="000000"/>
              <w:bottom w:val="single" w:sz="4" w:space="0" w:color="000000"/>
              <w:right w:val="single" w:sz="4" w:space="0" w:color="000000"/>
            </w:tcBorders>
            <w:vAlign w:val="center"/>
          </w:tcPr>
          <w:p w14:paraId="6C047928"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74802E99" w14:textId="77777777">
        <w:trPr>
          <w:trHeight w:val="741"/>
          <w:jc w:val="center"/>
        </w:trPr>
        <w:tc>
          <w:tcPr>
            <w:tcW w:w="658" w:type="dxa"/>
            <w:tcBorders>
              <w:top w:val="single" w:sz="4" w:space="0" w:color="000000"/>
              <w:left w:val="single" w:sz="4" w:space="0" w:color="000000"/>
              <w:bottom w:val="single" w:sz="4" w:space="0" w:color="000000"/>
              <w:right w:val="single" w:sz="4" w:space="0" w:color="000000"/>
            </w:tcBorders>
            <w:vAlign w:val="center"/>
          </w:tcPr>
          <w:p w14:paraId="25D7DC1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4.3</w:t>
            </w:r>
          </w:p>
        </w:tc>
        <w:tc>
          <w:tcPr>
            <w:tcW w:w="3069" w:type="dxa"/>
            <w:tcBorders>
              <w:top w:val="single" w:sz="4" w:space="0" w:color="000000"/>
              <w:left w:val="single" w:sz="4" w:space="0" w:color="000000"/>
              <w:bottom w:val="single" w:sz="4" w:space="0" w:color="000000"/>
              <w:right w:val="single" w:sz="4" w:space="0" w:color="000000"/>
            </w:tcBorders>
            <w:vAlign w:val="center"/>
          </w:tcPr>
          <w:p w14:paraId="65229E3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关联信息</w:t>
            </w:r>
          </w:p>
        </w:tc>
        <w:tc>
          <w:tcPr>
            <w:tcW w:w="3950" w:type="dxa"/>
            <w:tcBorders>
              <w:top w:val="single" w:sz="4" w:space="0" w:color="000000"/>
              <w:left w:val="single" w:sz="4" w:space="0" w:color="000000"/>
              <w:bottom w:val="single" w:sz="4" w:space="0" w:color="000000"/>
              <w:right w:val="single" w:sz="4" w:space="0" w:color="000000"/>
            </w:tcBorders>
            <w:vAlign w:val="center"/>
          </w:tcPr>
          <w:p w14:paraId="7C1CA89A"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直接或间接控股</w:t>
            </w:r>
            <w:r>
              <w:rPr>
                <w:rFonts w:eastAsia="方正仿宋_GBK" w:cs="方正仿宋_GBK" w:hint="eastAsia"/>
                <w:sz w:val="21"/>
                <w:szCs w:val="21"/>
              </w:rPr>
              <w:t>25%</w:t>
            </w:r>
            <w:r>
              <w:rPr>
                <w:rFonts w:eastAsia="方正仿宋_GBK" w:cs="方正仿宋_GBK" w:hint="eastAsia"/>
                <w:sz w:val="21"/>
                <w:szCs w:val="21"/>
              </w:rPr>
              <w:t>以上的，双方被同一股东控股</w:t>
            </w:r>
            <w:r>
              <w:rPr>
                <w:rFonts w:eastAsia="方正仿宋_GBK" w:cs="方正仿宋_GBK" w:hint="eastAsia"/>
                <w:sz w:val="21"/>
                <w:szCs w:val="21"/>
              </w:rPr>
              <w:t>50%</w:t>
            </w:r>
            <w:r>
              <w:rPr>
                <w:rFonts w:eastAsia="方正仿宋_GBK" w:cs="方正仿宋_GBK" w:hint="eastAsia"/>
                <w:sz w:val="21"/>
                <w:szCs w:val="21"/>
              </w:rPr>
              <w:t>以上的</w:t>
            </w:r>
          </w:p>
        </w:tc>
        <w:tc>
          <w:tcPr>
            <w:tcW w:w="1966" w:type="dxa"/>
            <w:tcBorders>
              <w:top w:val="single" w:sz="4" w:space="0" w:color="000000"/>
              <w:left w:val="single" w:sz="4" w:space="0" w:color="000000"/>
              <w:bottom w:val="single" w:sz="4" w:space="0" w:color="000000"/>
              <w:right w:val="single" w:sz="4" w:space="0" w:color="000000"/>
            </w:tcBorders>
            <w:vAlign w:val="center"/>
          </w:tcPr>
          <w:p w14:paraId="727D091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06" w:type="dxa"/>
            <w:tcBorders>
              <w:top w:val="single" w:sz="4" w:space="0" w:color="000000"/>
              <w:left w:val="single" w:sz="4" w:space="0" w:color="000000"/>
              <w:bottom w:val="single" w:sz="4" w:space="0" w:color="000000"/>
              <w:right w:val="single" w:sz="4" w:space="0" w:color="000000"/>
            </w:tcBorders>
            <w:vAlign w:val="center"/>
          </w:tcPr>
          <w:p w14:paraId="41D3906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751" w:type="dxa"/>
            <w:tcBorders>
              <w:top w:val="single" w:sz="4" w:space="0" w:color="000000"/>
              <w:left w:val="single" w:sz="4" w:space="0" w:color="000000"/>
              <w:bottom w:val="single" w:sz="4" w:space="0" w:color="000000"/>
              <w:right w:val="single" w:sz="4" w:space="0" w:color="000000"/>
            </w:tcBorders>
            <w:vAlign w:val="center"/>
          </w:tcPr>
          <w:p w14:paraId="6C57846D"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1A89656A" w14:textId="77777777">
        <w:trPr>
          <w:trHeight w:val="1107"/>
          <w:jc w:val="center"/>
        </w:trPr>
        <w:tc>
          <w:tcPr>
            <w:tcW w:w="658" w:type="dxa"/>
            <w:tcBorders>
              <w:top w:val="single" w:sz="4" w:space="0" w:color="000000"/>
              <w:left w:val="single" w:sz="4" w:space="0" w:color="000000"/>
              <w:bottom w:val="single" w:sz="4" w:space="0" w:color="000000"/>
              <w:right w:val="single" w:sz="4" w:space="0" w:color="000000"/>
            </w:tcBorders>
            <w:vAlign w:val="center"/>
          </w:tcPr>
          <w:p w14:paraId="74889E1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4.4</w:t>
            </w:r>
          </w:p>
        </w:tc>
        <w:tc>
          <w:tcPr>
            <w:tcW w:w="3069" w:type="dxa"/>
            <w:tcBorders>
              <w:top w:val="single" w:sz="4" w:space="0" w:color="000000"/>
              <w:left w:val="single" w:sz="4" w:space="0" w:color="000000"/>
              <w:bottom w:val="single" w:sz="4" w:space="0" w:color="000000"/>
              <w:right w:val="single" w:sz="4" w:space="0" w:color="000000"/>
            </w:tcBorders>
            <w:vAlign w:val="center"/>
          </w:tcPr>
          <w:p w14:paraId="3825B19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储能设备信息</w:t>
            </w:r>
          </w:p>
        </w:tc>
        <w:tc>
          <w:tcPr>
            <w:tcW w:w="3950" w:type="dxa"/>
            <w:tcBorders>
              <w:top w:val="single" w:sz="4" w:space="0" w:color="000000"/>
              <w:left w:val="single" w:sz="4" w:space="0" w:color="000000"/>
              <w:bottom w:val="single" w:sz="4" w:space="0" w:color="000000"/>
              <w:right w:val="single" w:sz="4" w:space="0" w:color="000000"/>
            </w:tcBorders>
            <w:vAlign w:val="center"/>
          </w:tcPr>
          <w:p w14:paraId="191AFAF3"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调度名称、调度管辖关系、投运日期、接入电压等级、机组技术类型（电化学、压缩空气等）、所在地市</w:t>
            </w:r>
          </w:p>
        </w:tc>
        <w:tc>
          <w:tcPr>
            <w:tcW w:w="1966" w:type="dxa"/>
            <w:tcBorders>
              <w:top w:val="single" w:sz="4" w:space="0" w:color="000000"/>
              <w:left w:val="single" w:sz="4" w:space="0" w:color="000000"/>
              <w:bottom w:val="single" w:sz="4" w:space="0" w:color="000000"/>
              <w:right w:val="single" w:sz="4" w:space="0" w:color="000000"/>
            </w:tcBorders>
            <w:vAlign w:val="center"/>
          </w:tcPr>
          <w:p w14:paraId="3B19F0E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06" w:type="dxa"/>
            <w:tcBorders>
              <w:top w:val="single" w:sz="4" w:space="0" w:color="000000"/>
              <w:left w:val="single" w:sz="4" w:space="0" w:color="000000"/>
              <w:bottom w:val="single" w:sz="4" w:space="0" w:color="000000"/>
              <w:right w:val="single" w:sz="4" w:space="0" w:color="000000"/>
            </w:tcBorders>
            <w:vAlign w:val="center"/>
          </w:tcPr>
          <w:p w14:paraId="6D3AAED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751" w:type="dxa"/>
            <w:tcBorders>
              <w:top w:val="single" w:sz="4" w:space="0" w:color="000000"/>
              <w:left w:val="single" w:sz="4" w:space="0" w:color="000000"/>
              <w:bottom w:val="single" w:sz="4" w:space="0" w:color="000000"/>
              <w:right w:val="single" w:sz="4" w:space="0" w:color="000000"/>
            </w:tcBorders>
            <w:vAlign w:val="center"/>
          </w:tcPr>
          <w:p w14:paraId="7F527CC4"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5189CB3E" w14:textId="77777777">
        <w:trPr>
          <w:trHeight w:val="1119"/>
          <w:jc w:val="center"/>
        </w:trPr>
        <w:tc>
          <w:tcPr>
            <w:tcW w:w="658" w:type="dxa"/>
            <w:tcBorders>
              <w:top w:val="single" w:sz="4" w:space="0" w:color="000000"/>
              <w:left w:val="single" w:sz="4" w:space="0" w:color="000000"/>
              <w:bottom w:val="single" w:sz="4" w:space="0" w:color="000000"/>
              <w:right w:val="single" w:sz="4" w:space="0" w:color="000000"/>
            </w:tcBorders>
            <w:vAlign w:val="center"/>
          </w:tcPr>
          <w:p w14:paraId="240450E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4.5</w:t>
            </w:r>
          </w:p>
        </w:tc>
        <w:tc>
          <w:tcPr>
            <w:tcW w:w="3069" w:type="dxa"/>
            <w:tcBorders>
              <w:top w:val="single" w:sz="4" w:space="0" w:color="000000"/>
              <w:left w:val="single" w:sz="4" w:space="0" w:color="000000"/>
              <w:bottom w:val="single" w:sz="4" w:space="0" w:color="000000"/>
              <w:right w:val="single" w:sz="4" w:space="0" w:color="000000"/>
            </w:tcBorders>
            <w:vAlign w:val="center"/>
          </w:tcPr>
          <w:p w14:paraId="549F722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技术参数</w:t>
            </w:r>
          </w:p>
        </w:tc>
        <w:tc>
          <w:tcPr>
            <w:tcW w:w="3950" w:type="dxa"/>
            <w:tcBorders>
              <w:top w:val="single" w:sz="4" w:space="0" w:color="000000"/>
              <w:left w:val="single" w:sz="4" w:space="0" w:color="000000"/>
              <w:bottom w:val="single" w:sz="4" w:space="0" w:color="000000"/>
              <w:right w:val="single" w:sz="4" w:space="0" w:color="000000"/>
            </w:tcBorders>
            <w:vAlign w:val="center"/>
          </w:tcPr>
          <w:p w14:paraId="03EAEE4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额定充（放）电功率、最大调节容量、最大充（放）电功率、额定充（放）电时间、最大持续充（放）电时间</w:t>
            </w:r>
          </w:p>
        </w:tc>
        <w:tc>
          <w:tcPr>
            <w:tcW w:w="1966" w:type="dxa"/>
            <w:tcBorders>
              <w:top w:val="single" w:sz="4" w:space="0" w:color="000000"/>
              <w:left w:val="single" w:sz="4" w:space="0" w:color="000000"/>
              <w:bottom w:val="single" w:sz="4" w:space="0" w:color="000000"/>
              <w:right w:val="single" w:sz="4" w:space="0" w:color="000000"/>
            </w:tcBorders>
            <w:vAlign w:val="center"/>
          </w:tcPr>
          <w:p w14:paraId="66C4D94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06" w:type="dxa"/>
            <w:tcBorders>
              <w:top w:val="single" w:sz="4" w:space="0" w:color="000000"/>
              <w:left w:val="single" w:sz="4" w:space="0" w:color="000000"/>
              <w:bottom w:val="single" w:sz="4" w:space="0" w:color="000000"/>
              <w:right w:val="single" w:sz="4" w:space="0" w:color="000000"/>
            </w:tcBorders>
            <w:vAlign w:val="center"/>
          </w:tcPr>
          <w:p w14:paraId="28D0B32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751" w:type="dxa"/>
            <w:tcBorders>
              <w:top w:val="single" w:sz="4" w:space="0" w:color="000000"/>
              <w:left w:val="single" w:sz="4" w:space="0" w:color="000000"/>
              <w:bottom w:val="single" w:sz="4" w:space="0" w:color="000000"/>
              <w:right w:val="single" w:sz="4" w:space="0" w:color="000000"/>
            </w:tcBorders>
            <w:vAlign w:val="center"/>
          </w:tcPr>
          <w:p w14:paraId="69753BF3"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bl>
    <w:p w14:paraId="2E46EDEE" w14:textId="77777777" w:rsidR="00000000" w:rsidRDefault="00000000">
      <w:pPr>
        <w:spacing w:line="578" w:lineRule="exact"/>
        <w:ind w:left="0" w:firstLineChars="200" w:firstLine="640"/>
        <w:rPr>
          <w:rFonts w:ascii="方正黑体_GBK" w:eastAsia="方正黑体_GBK" w:hAnsi="方正黑体_GBK" w:cs="方正黑体_GBK" w:hint="eastAsia"/>
          <w:bCs/>
          <w:sz w:val="30"/>
          <w:szCs w:val="30"/>
        </w:rPr>
      </w:pPr>
      <w:r>
        <w:rPr>
          <w:rFonts w:ascii="方正仿宋_GBK" w:eastAsia="方正仿宋_GBK" w:hAnsi="方正仿宋_GBK" w:cs="方正仿宋_GBK" w:hint="eastAsia"/>
          <w:szCs w:val="32"/>
        </w:rPr>
        <w:br w:type="page"/>
      </w:r>
    </w:p>
    <w:p w14:paraId="72228638" w14:textId="77777777" w:rsidR="00000000" w:rsidRDefault="00000000">
      <w:pPr>
        <w:spacing w:line="578" w:lineRule="exact"/>
        <w:ind w:left="0" w:firstLineChars="200" w:firstLine="600"/>
        <w:rPr>
          <w:rFonts w:ascii="方正黑体_GBK" w:eastAsia="方正黑体_GBK" w:hAnsi="方正黑体_GBK" w:cs="方正黑体_GBK" w:hint="eastAsia"/>
          <w:bCs/>
          <w:sz w:val="30"/>
          <w:szCs w:val="30"/>
        </w:rPr>
      </w:pPr>
      <w:r>
        <w:rPr>
          <w:rFonts w:ascii="方正黑体_GBK" w:eastAsia="方正黑体_GBK" w:hAnsi="方正黑体_GBK" w:cs="方正黑体_GBK" w:hint="eastAsia"/>
          <w:bCs/>
          <w:sz w:val="30"/>
          <w:szCs w:val="30"/>
        </w:rPr>
        <w:t>五、电网企业</w:t>
      </w:r>
    </w:p>
    <w:tbl>
      <w:tblPr>
        <w:tblW w:w="0" w:type="auto"/>
        <w:tblLayout w:type="fixed"/>
        <w:tblLook w:val="0000" w:firstRow="0" w:lastRow="0" w:firstColumn="0" w:lastColumn="0" w:noHBand="0" w:noVBand="0"/>
      </w:tblPr>
      <w:tblGrid>
        <w:gridCol w:w="747"/>
        <w:gridCol w:w="3002"/>
        <w:gridCol w:w="3591"/>
        <w:gridCol w:w="2063"/>
        <w:gridCol w:w="1147"/>
        <w:gridCol w:w="1147"/>
        <w:gridCol w:w="1270"/>
      </w:tblGrid>
      <w:tr w:rsidR="00000000" w14:paraId="1D89301F" w14:textId="77777777">
        <w:trPr>
          <w:trHeight w:val="23"/>
          <w:tblHeader/>
        </w:trPr>
        <w:tc>
          <w:tcPr>
            <w:tcW w:w="747" w:type="dxa"/>
            <w:tcBorders>
              <w:top w:val="single" w:sz="4" w:space="0" w:color="000000"/>
              <w:left w:val="single" w:sz="4" w:space="0" w:color="000000"/>
              <w:bottom w:val="single" w:sz="4" w:space="0" w:color="000000"/>
              <w:right w:val="single" w:sz="4" w:space="0" w:color="000000"/>
            </w:tcBorders>
            <w:vAlign w:val="center"/>
          </w:tcPr>
          <w:p w14:paraId="31840C7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编号</w:t>
            </w:r>
          </w:p>
        </w:tc>
        <w:tc>
          <w:tcPr>
            <w:tcW w:w="3002" w:type="dxa"/>
            <w:tcBorders>
              <w:top w:val="single" w:sz="4" w:space="0" w:color="000000"/>
              <w:left w:val="single" w:sz="4" w:space="0" w:color="000000"/>
              <w:bottom w:val="single" w:sz="4" w:space="0" w:color="000000"/>
              <w:right w:val="single" w:sz="4" w:space="0" w:color="000000"/>
            </w:tcBorders>
            <w:vAlign w:val="center"/>
          </w:tcPr>
          <w:p w14:paraId="31DF810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信息名称</w:t>
            </w:r>
          </w:p>
        </w:tc>
        <w:tc>
          <w:tcPr>
            <w:tcW w:w="3591" w:type="dxa"/>
            <w:tcBorders>
              <w:top w:val="single" w:sz="4" w:space="0" w:color="000000"/>
              <w:left w:val="single" w:sz="4" w:space="0" w:color="000000"/>
              <w:bottom w:val="single" w:sz="4" w:space="0" w:color="000000"/>
              <w:right w:val="single" w:sz="4" w:space="0" w:color="000000"/>
            </w:tcBorders>
            <w:vAlign w:val="center"/>
          </w:tcPr>
          <w:p w14:paraId="6664F7A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信息内容</w:t>
            </w:r>
          </w:p>
        </w:tc>
        <w:tc>
          <w:tcPr>
            <w:tcW w:w="2063" w:type="dxa"/>
            <w:tcBorders>
              <w:top w:val="single" w:sz="4" w:space="0" w:color="000000"/>
              <w:left w:val="single" w:sz="4" w:space="0" w:color="000000"/>
              <w:bottom w:val="single" w:sz="4" w:space="0" w:color="000000"/>
              <w:right w:val="single" w:sz="4" w:space="0" w:color="000000"/>
            </w:tcBorders>
            <w:vAlign w:val="center"/>
          </w:tcPr>
          <w:p w14:paraId="4A7D97E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披露时间或周期</w:t>
            </w:r>
          </w:p>
        </w:tc>
        <w:tc>
          <w:tcPr>
            <w:tcW w:w="1147" w:type="dxa"/>
            <w:tcBorders>
              <w:top w:val="single" w:sz="4" w:space="0" w:color="000000"/>
              <w:left w:val="single" w:sz="4" w:space="0" w:color="000000"/>
              <w:bottom w:val="single" w:sz="4" w:space="0" w:color="000000"/>
              <w:right w:val="single" w:sz="4" w:space="0" w:color="000000"/>
            </w:tcBorders>
            <w:vAlign w:val="center"/>
          </w:tcPr>
          <w:p w14:paraId="4F39A21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披露范围</w:t>
            </w:r>
          </w:p>
        </w:tc>
        <w:tc>
          <w:tcPr>
            <w:tcW w:w="1147" w:type="dxa"/>
            <w:tcBorders>
              <w:top w:val="single" w:sz="4" w:space="0" w:color="000000"/>
              <w:left w:val="single" w:sz="4" w:space="0" w:color="000000"/>
              <w:bottom w:val="single" w:sz="4" w:space="0" w:color="000000"/>
              <w:right w:val="single" w:sz="4" w:space="0" w:color="000000"/>
            </w:tcBorders>
            <w:vAlign w:val="center"/>
          </w:tcPr>
          <w:p w14:paraId="710CC53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披露市场</w:t>
            </w:r>
          </w:p>
        </w:tc>
        <w:tc>
          <w:tcPr>
            <w:tcW w:w="1270" w:type="dxa"/>
            <w:tcBorders>
              <w:top w:val="single" w:sz="4" w:space="0" w:color="000000"/>
              <w:left w:val="single" w:sz="4" w:space="0" w:color="000000"/>
              <w:bottom w:val="single" w:sz="4" w:space="0" w:color="000000"/>
              <w:right w:val="single" w:sz="4" w:space="0" w:color="000000"/>
            </w:tcBorders>
            <w:vAlign w:val="center"/>
          </w:tcPr>
          <w:p w14:paraId="11F5CB6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备注</w:t>
            </w:r>
          </w:p>
        </w:tc>
      </w:tr>
      <w:tr w:rsidR="00000000" w14:paraId="1E303261"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3307D8D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5.1</w:t>
            </w:r>
          </w:p>
        </w:tc>
        <w:tc>
          <w:tcPr>
            <w:tcW w:w="3002" w:type="dxa"/>
            <w:tcBorders>
              <w:top w:val="single" w:sz="4" w:space="0" w:color="000000"/>
              <w:left w:val="single" w:sz="4" w:space="0" w:color="000000"/>
              <w:bottom w:val="single" w:sz="4" w:space="0" w:color="000000"/>
              <w:right w:val="single" w:sz="4" w:space="0" w:color="000000"/>
            </w:tcBorders>
            <w:vAlign w:val="center"/>
          </w:tcPr>
          <w:p w14:paraId="4F16D08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基本信息</w:t>
            </w:r>
          </w:p>
        </w:tc>
        <w:tc>
          <w:tcPr>
            <w:tcW w:w="3591" w:type="dxa"/>
            <w:tcBorders>
              <w:top w:val="single" w:sz="4" w:space="0" w:color="000000"/>
              <w:left w:val="single" w:sz="4" w:space="0" w:color="000000"/>
              <w:bottom w:val="single" w:sz="4" w:space="0" w:color="000000"/>
              <w:right w:val="single" w:sz="4" w:space="0" w:color="000000"/>
            </w:tcBorders>
            <w:vAlign w:val="center"/>
          </w:tcPr>
          <w:p w14:paraId="394AA0C3"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企业全称、企业性质、工商注册时间、统一社会信用代码、法定代表人、联系方式、供电区域等</w:t>
            </w:r>
          </w:p>
        </w:tc>
        <w:tc>
          <w:tcPr>
            <w:tcW w:w="2063" w:type="dxa"/>
            <w:tcBorders>
              <w:top w:val="single" w:sz="4" w:space="0" w:color="000000"/>
              <w:left w:val="single" w:sz="4" w:space="0" w:color="000000"/>
              <w:bottom w:val="single" w:sz="4" w:space="0" w:color="000000"/>
              <w:right w:val="single" w:sz="4" w:space="0" w:color="000000"/>
            </w:tcBorders>
            <w:vAlign w:val="center"/>
          </w:tcPr>
          <w:p w14:paraId="7F062AE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47" w:type="dxa"/>
            <w:tcBorders>
              <w:top w:val="single" w:sz="4" w:space="0" w:color="000000"/>
              <w:left w:val="single" w:sz="4" w:space="0" w:color="000000"/>
              <w:bottom w:val="single" w:sz="4" w:space="0" w:color="000000"/>
              <w:right w:val="single" w:sz="4" w:space="0" w:color="000000"/>
            </w:tcBorders>
            <w:vAlign w:val="center"/>
          </w:tcPr>
          <w:p w14:paraId="2AA81C5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147" w:type="dxa"/>
            <w:tcBorders>
              <w:top w:val="single" w:sz="4" w:space="0" w:color="000000"/>
              <w:left w:val="single" w:sz="4" w:space="0" w:color="000000"/>
              <w:bottom w:val="single" w:sz="4" w:space="0" w:color="000000"/>
              <w:right w:val="single" w:sz="4" w:space="0" w:color="000000"/>
            </w:tcBorders>
            <w:vAlign w:val="center"/>
          </w:tcPr>
          <w:p w14:paraId="0E53C8D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3F4D93E9"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728552CE"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3A0979D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5.2</w:t>
            </w:r>
          </w:p>
        </w:tc>
        <w:tc>
          <w:tcPr>
            <w:tcW w:w="3002" w:type="dxa"/>
            <w:tcBorders>
              <w:top w:val="single" w:sz="4" w:space="0" w:color="000000"/>
              <w:left w:val="single" w:sz="4" w:space="0" w:color="000000"/>
              <w:bottom w:val="single" w:sz="4" w:space="0" w:color="000000"/>
              <w:right w:val="single" w:sz="4" w:space="0" w:color="000000"/>
            </w:tcBorders>
            <w:vAlign w:val="center"/>
          </w:tcPr>
          <w:p w14:paraId="18934B2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关联信息</w:t>
            </w:r>
          </w:p>
        </w:tc>
        <w:tc>
          <w:tcPr>
            <w:tcW w:w="3591" w:type="dxa"/>
            <w:tcBorders>
              <w:top w:val="single" w:sz="4" w:space="0" w:color="000000"/>
              <w:left w:val="single" w:sz="4" w:space="0" w:color="000000"/>
              <w:bottom w:val="single" w:sz="4" w:space="0" w:color="000000"/>
              <w:right w:val="single" w:sz="4" w:space="0" w:color="000000"/>
            </w:tcBorders>
            <w:vAlign w:val="center"/>
          </w:tcPr>
          <w:p w14:paraId="65B7C7AD"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直接或间接控股</w:t>
            </w:r>
            <w:r>
              <w:rPr>
                <w:rFonts w:eastAsia="方正仿宋_GBK" w:cs="方正仿宋_GBK" w:hint="eastAsia"/>
                <w:sz w:val="21"/>
                <w:szCs w:val="21"/>
              </w:rPr>
              <w:t>25%</w:t>
            </w:r>
            <w:r>
              <w:rPr>
                <w:rFonts w:eastAsia="方正仿宋_GBK" w:cs="方正仿宋_GBK" w:hint="eastAsia"/>
                <w:sz w:val="21"/>
                <w:szCs w:val="21"/>
              </w:rPr>
              <w:t>以上的，双方被同一股东控股</w:t>
            </w:r>
            <w:r>
              <w:rPr>
                <w:rFonts w:eastAsia="方正仿宋_GBK" w:cs="方正仿宋_GBK" w:hint="eastAsia"/>
                <w:sz w:val="21"/>
                <w:szCs w:val="21"/>
              </w:rPr>
              <w:t>50%</w:t>
            </w:r>
            <w:r>
              <w:rPr>
                <w:rFonts w:eastAsia="方正仿宋_GBK" w:cs="方正仿宋_GBK" w:hint="eastAsia"/>
                <w:sz w:val="21"/>
                <w:szCs w:val="21"/>
              </w:rPr>
              <w:t>以上的</w:t>
            </w:r>
          </w:p>
        </w:tc>
        <w:tc>
          <w:tcPr>
            <w:tcW w:w="2063" w:type="dxa"/>
            <w:tcBorders>
              <w:top w:val="single" w:sz="4" w:space="0" w:color="000000"/>
              <w:left w:val="single" w:sz="4" w:space="0" w:color="000000"/>
              <w:bottom w:val="single" w:sz="4" w:space="0" w:color="000000"/>
              <w:right w:val="single" w:sz="4" w:space="0" w:color="000000"/>
            </w:tcBorders>
            <w:vAlign w:val="center"/>
          </w:tcPr>
          <w:p w14:paraId="567418E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47" w:type="dxa"/>
            <w:tcBorders>
              <w:top w:val="single" w:sz="4" w:space="0" w:color="000000"/>
              <w:left w:val="single" w:sz="4" w:space="0" w:color="000000"/>
              <w:bottom w:val="single" w:sz="4" w:space="0" w:color="000000"/>
              <w:right w:val="single" w:sz="4" w:space="0" w:color="000000"/>
            </w:tcBorders>
            <w:vAlign w:val="center"/>
          </w:tcPr>
          <w:p w14:paraId="3EEB523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147" w:type="dxa"/>
            <w:tcBorders>
              <w:top w:val="single" w:sz="4" w:space="0" w:color="000000"/>
              <w:left w:val="single" w:sz="4" w:space="0" w:color="000000"/>
              <w:bottom w:val="single" w:sz="4" w:space="0" w:color="000000"/>
              <w:right w:val="single" w:sz="4" w:space="0" w:color="000000"/>
            </w:tcBorders>
            <w:vAlign w:val="center"/>
          </w:tcPr>
          <w:p w14:paraId="64BD15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44F12781"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7A2FBC21"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7FC6ABF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5.3</w:t>
            </w:r>
          </w:p>
        </w:tc>
        <w:tc>
          <w:tcPr>
            <w:tcW w:w="3002" w:type="dxa"/>
            <w:tcBorders>
              <w:top w:val="single" w:sz="4" w:space="0" w:color="000000"/>
              <w:left w:val="single" w:sz="4" w:space="0" w:color="000000"/>
              <w:bottom w:val="single" w:sz="4" w:space="0" w:color="000000"/>
              <w:right w:val="single" w:sz="4" w:space="0" w:color="000000"/>
            </w:tcBorders>
            <w:vAlign w:val="center"/>
          </w:tcPr>
          <w:p w14:paraId="03BFD14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政府定价信息</w:t>
            </w:r>
          </w:p>
        </w:tc>
        <w:tc>
          <w:tcPr>
            <w:tcW w:w="3591" w:type="dxa"/>
            <w:tcBorders>
              <w:top w:val="single" w:sz="4" w:space="0" w:color="000000"/>
              <w:left w:val="single" w:sz="4" w:space="0" w:color="000000"/>
              <w:bottom w:val="single" w:sz="4" w:space="0" w:color="000000"/>
              <w:right w:val="single" w:sz="4" w:space="0" w:color="000000"/>
            </w:tcBorders>
            <w:vAlign w:val="center"/>
          </w:tcPr>
          <w:p w14:paraId="70CBC989"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政府印发的电价政策相关文件、输配电价、政府核定的输配电线损率、政府性基金及附加等</w:t>
            </w:r>
          </w:p>
        </w:tc>
        <w:tc>
          <w:tcPr>
            <w:tcW w:w="2063" w:type="dxa"/>
            <w:tcBorders>
              <w:top w:val="single" w:sz="4" w:space="0" w:color="000000"/>
              <w:left w:val="single" w:sz="4" w:space="0" w:color="000000"/>
              <w:bottom w:val="single" w:sz="4" w:space="0" w:color="000000"/>
              <w:right w:val="single" w:sz="4" w:space="0" w:color="000000"/>
            </w:tcBorders>
            <w:vAlign w:val="center"/>
          </w:tcPr>
          <w:p w14:paraId="54FF709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收到文件后</w:t>
            </w:r>
            <w:r>
              <w:rPr>
                <w:rFonts w:eastAsia="方正仿宋_GBK" w:cs="方正仿宋_GBK" w:hint="eastAsia"/>
                <w:sz w:val="21"/>
                <w:szCs w:val="21"/>
              </w:rPr>
              <w:t>5</w:t>
            </w:r>
            <w:r>
              <w:rPr>
                <w:rFonts w:eastAsia="方正仿宋_GBK" w:cs="方正仿宋_GBK" w:hint="eastAsia"/>
                <w:sz w:val="21"/>
                <w:szCs w:val="21"/>
              </w:rPr>
              <w:t>个工作日内</w:t>
            </w:r>
          </w:p>
        </w:tc>
        <w:tc>
          <w:tcPr>
            <w:tcW w:w="1147" w:type="dxa"/>
            <w:tcBorders>
              <w:top w:val="single" w:sz="4" w:space="0" w:color="000000"/>
              <w:left w:val="single" w:sz="4" w:space="0" w:color="000000"/>
              <w:bottom w:val="single" w:sz="4" w:space="0" w:color="000000"/>
              <w:right w:val="single" w:sz="4" w:space="0" w:color="000000"/>
            </w:tcBorders>
            <w:vAlign w:val="center"/>
          </w:tcPr>
          <w:p w14:paraId="668E8F2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147" w:type="dxa"/>
            <w:tcBorders>
              <w:top w:val="single" w:sz="4" w:space="0" w:color="000000"/>
              <w:left w:val="single" w:sz="4" w:space="0" w:color="000000"/>
              <w:bottom w:val="single" w:sz="4" w:space="0" w:color="000000"/>
              <w:right w:val="single" w:sz="4" w:space="0" w:color="000000"/>
            </w:tcBorders>
            <w:vAlign w:val="center"/>
          </w:tcPr>
          <w:p w14:paraId="06164CD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208DC79E"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050AB6DD"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145145F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5.4</w:t>
            </w:r>
          </w:p>
        </w:tc>
        <w:tc>
          <w:tcPr>
            <w:tcW w:w="3002" w:type="dxa"/>
            <w:tcBorders>
              <w:top w:val="single" w:sz="4" w:space="0" w:color="000000"/>
              <w:left w:val="single" w:sz="4" w:space="0" w:color="000000"/>
              <w:bottom w:val="single" w:sz="4" w:space="0" w:color="000000"/>
              <w:right w:val="single" w:sz="4" w:space="0" w:color="000000"/>
            </w:tcBorders>
            <w:vAlign w:val="center"/>
          </w:tcPr>
          <w:p w14:paraId="0CF6A21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代理购电信息</w:t>
            </w:r>
          </w:p>
        </w:tc>
        <w:tc>
          <w:tcPr>
            <w:tcW w:w="3591" w:type="dxa"/>
            <w:tcBorders>
              <w:top w:val="single" w:sz="4" w:space="0" w:color="000000"/>
              <w:left w:val="single" w:sz="4" w:space="0" w:color="000000"/>
              <w:bottom w:val="single" w:sz="4" w:space="0" w:color="000000"/>
              <w:right w:val="single" w:sz="4" w:space="0" w:color="000000"/>
            </w:tcBorders>
            <w:vAlign w:val="center"/>
          </w:tcPr>
          <w:p w14:paraId="6CB572D8"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代理购电量及构成、代理购电价及构成（含上网环节线损折价，系统运行费用折价等）、代理购电用户分电压等级电价及构成</w:t>
            </w:r>
          </w:p>
        </w:tc>
        <w:tc>
          <w:tcPr>
            <w:tcW w:w="2063" w:type="dxa"/>
            <w:tcBorders>
              <w:top w:val="single" w:sz="4" w:space="0" w:color="000000"/>
              <w:left w:val="single" w:sz="4" w:space="0" w:color="000000"/>
              <w:bottom w:val="single" w:sz="4" w:space="0" w:color="000000"/>
              <w:right w:val="single" w:sz="4" w:space="0" w:color="000000"/>
            </w:tcBorders>
            <w:vAlign w:val="center"/>
          </w:tcPr>
          <w:p w14:paraId="0803B98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47" w:type="dxa"/>
            <w:tcBorders>
              <w:top w:val="single" w:sz="4" w:space="0" w:color="000000"/>
              <w:left w:val="single" w:sz="4" w:space="0" w:color="000000"/>
              <w:bottom w:val="single" w:sz="4" w:space="0" w:color="000000"/>
              <w:right w:val="single" w:sz="4" w:space="0" w:color="000000"/>
            </w:tcBorders>
            <w:vAlign w:val="center"/>
          </w:tcPr>
          <w:p w14:paraId="11F19A5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147" w:type="dxa"/>
            <w:tcBorders>
              <w:top w:val="single" w:sz="4" w:space="0" w:color="000000"/>
              <w:left w:val="single" w:sz="4" w:space="0" w:color="000000"/>
              <w:bottom w:val="single" w:sz="4" w:space="0" w:color="000000"/>
              <w:right w:val="single" w:sz="4" w:space="0" w:color="000000"/>
            </w:tcBorders>
            <w:vAlign w:val="center"/>
          </w:tcPr>
          <w:p w14:paraId="7CBB69E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3CD9A7E4"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0844B390"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0715F86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5.5</w:t>
            </w:r>
          </w:p>
        </w:tc>
        <w:tc>
          <w:tcPr>
            <w:tcW w:w="3002" w:type="dxa"/>
            <w:tcBorders>
              <w:top w:val="single" w:sz="4" w:space="0" w:color="000000"/>
              <w:left w:val="single" w:sz="4" w:space="0" w:color="000000"/>
              <w:bottom w:val="single" w:sz="4" w:space="0" w:color="000000"/>
              <w:right w:val="single" w:sz="4" w:space="0" w:color="000000"/>
            </w:tcBorders>
            <w:vAlign w:val="center"/>
          </w:tcPr>
          <w:p w14:paraId="70E66EA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电力业务许可证</w:t>
            </w:r>
          </w:p>
        </w:tc>
        <w:tc>
          <w:tcPr>
            <w:tcW w:w="3591" w:type="dxa"/>
            <w:tcBorders>
              <w:top w:val="single" w:sz="4" w:space="0" w:color="000000"/>
              <w:left w:val="single" w:sz="4" w:space="0" w:color="000000"/>
              <w:bottom w:val="single" w:sz="4" w:space="0" w:color="000000"/>
              <w:right w:val="single" w:sz="4" w:space="0" w:color="000000"/>
            </w:tcBorders>
            <w:vAlign w:val="center"/>
          </w:tcPr>
          <w:p w14:paraId="532F5568"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电力业务许可证（输电类、供电类）编号</w:t>
            </w:r>
          </w:p>
        </w:tc>
        <w:tc>
          <w:tcPr>
            <w:tcW w:w="2063" w:type="dxa"/>
            <w:tcBorders>
              <w:top w:val="single" w:sz="4" w:space="0" w:color="000000"/>
              <w:left w:val="single" w:sz="4" w:space="0" w:color="000000"/>
              <w:bottom w:val="single" w:sz="4" w:space="0" w:color="000000"/>
              <w:right w:val="single" w:sz="4" w:space="0" w:color="000000"/>
            </w:tcBorders>
            <w:vAlign w:val="center"/>
          </w:tcPr>
          <w:p w14:paraId="59EC49B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47" w:type="dxa"/>
            <w:tcBorders>
              <w:top w:val="single" w:sz="4" w:space="0" w:color="000000"/>
              <w:left w:val="single" w:sz="4" w:space="0" w:color="000000"/>
              <w:bottom w:val="single" w:sz="4" w:space="0" w:color="000000"/>
              <w:right w:val="single" w:sz="4" w:space="0" w:color="000000"/>
            </w:tcBorders>
            <w:vAlign w:val="center"/>
          </w:tcPr>
          <w:p w14:paraId="58D5415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000000"/>
              <w:left w:val="single" w:sz="4" w:space="0" w:color="000000"/>
              <w:bottom w:val="single" w:sz="4" w:space="0" w:color="000000"/>
              <w:right w:val="single" w:sz="4" w:space="0" w:color="000000"/>
            </w:tcBorders>
            <w:vAlign w:val="center"/>
          </w:tcPr>
          <w:p w14:paraId="08382EC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6E67340C"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01DAE3D4"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4EA950E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5.6</w:t>
            </w:r>
          </w:p>
        </w:tc>
        <w:tc>
          <w:tcPr>
            <w:tcW w:w="3002" w:type="dxa"/>
            <w:tcBorders>
              <w:top w:val="single" w:sz="4" w:space="0" w:color="000000"/>
              <w:left w:val="single" w:sz="4" w:space="0" w:color="000000"/>
              <w:bottom w:val="single" w:sz="4" w:space="0" w:color="000000"/>
              <w:right w:val="single" w:sz="4" w:space="0" w:color="000000"/>
            </w:tcBorders>
            <w:vAlign w:val="center"/>
          </w:tcPr>
          <w:p w14:paraId="5090E96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发电机组装机及发电总体情况</w:t>
            </w:r>
          </w:p>
        </w:tc>
        <w:tc>
          <w:tcPr>
            <w:tcW w:w="3591" w:type="dxa"/>
            <w:tcBorders>
              <w:top w:val="single" w:sz="4" w:space="0" w:color="000000"/>
              <w:left w:val="single" w:sz="4" w:space="0" w:color="000000"/>
              <w:bottom w:val="single" w:sz="4" w:space="0" w:color="000000"/>
              <w:right w:val="single" w:sz="4" w:space="0" w:color="000000"/>
            </w:tcBorders>
            <w:vAlign w:val="center"/>
          </w:tcPr>
          <w:p w14:paraId="6258206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各类型电源（含独立储能）的装机容量、投产及退役容量、发电量等</w:t>
            </w:r>
          </w:p>
        </w:tc>
        <w:tc>
          <w:tcPr>
            <w:tcW w:w="2063" w:type="dxa"/>
            <w:tcBorders>
              <w:top w:val="single" w:sz="4" w:space="0" w:color="000000"/>
              <w:left w:val="single" w:sz="4" w:space="0" w:color="000000"/>
              <w:bottom w:val="single" w:sz="4" w:space="0" w:color="000000"/>
              <w:right w:val="single" w:sz="4" w:space="0" w:color="000000"/>
            </w:tcBorders>
            <w:vAlign w:val="center"/>
          </w:tcPr>
          <w:p w14:paraId="69E05B3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47" w:type="dxa"/>
            <w:tcBorders>
              <w:top w:val="single" w:sz="4" w:space="0" w:color="000000"/>
              <w:left w:val="single" w:sz="4" w:space="0" w:color="000000"/>
              <w:bottom w:val="single" w:sz="4" w:space="0" w:color="000000"/>
              <w:right w:val="single" w:sz="4" w:space="0" w:color="000000"/>
            </w:tcBorders>
            <w:vAlign w:val="center"/>
          </w:tcPr>
          <w:p w14:paraId="5F1875F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000000"/>
              <w:left w:val="single" w:sz="4" w:space="0" w:color="000000"/>
              <w:bottom w:val="single" w:sz="4" w:space="0" w:color="000000"/>
              <w:right w:val="single" w:sz="4" w:space="0" w:color="000000"/>
            </w:tcBorders>
            <w:vAlign w:val="center"/>
          </w:tcPr>
          <w:p w14:paraId="48718F6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4796DE4C"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150A9105"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4562E3C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5.7</w:t>
            </w:r>
          </w:p>
        </w:tc>
        <w:tc>
          <w:tcPr>
            <w:tcW w:w="3002" w:type="dxa"/>
            <w:tcBorders>
              <w:top w:val="single" w:sz="4" w:space="0" w:color="000000"/>
              <w:left w:val="single" w:sz="4" w:space="0" w:color="000000"/>
              <w:bottom w:val="single" w:sz="4" w:space="0" w:color="000000"/>
              <w:right w:val="single" w:sz="4" w:space="0" w:color="000000"/>
            </w:tcBorders>
            <w:vAlign w:val="center"/>
          </w:tcPr>
          <w:p w14:paraId="7DCA1A9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全社会以及分产业用电量信息</w:t>
            </w:r>
          </w:p>
        </w:tc>
        <w:tc>
          <w:tcPr>
            <w:tcW w:w="3591" w:type="dxa"/>
            <w:tcBorders>
              <w:top w:val="single" w:sz="4" w:space="0" w:color="000000"/>
              <w:left w:val="single" w:sz="4" w:space="0" w:color="000000"/>
              <w:bottom w:val="single" w:sz="4" w:space="0" w:color="000000"/>
              <w:right w:val="single" w:sz="4" w:space="0" w:color="000000"/>
            </w:tcBorders>
            <w:vAlign w:val="center"/>
          </w:tcPr>
          <w:p w14:paraId="4D6C2CDD"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4A01F1B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47" w:type="dxa"/>
            <w:tcBorders>
              <w:top w:val="single" w:sz="4" w:space="0" w:color="000000"/>
              <w:left w:val="single" w:sz="4" w:space="0" w:color="000000"/>
              <w:bottom w:val="single" w:sz="4" w:space="0" w:color="000000"/>
              <w:right w:val="single" w:sz="4" w:space="0" w:color="000000"/>
            </w:tcBorders>
            <w:vAlign w:val="center"/>
          </w:tcPr>
          <w:p w14:paraId="47A3456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000000"/>
              <w:left w:val="single" w:sz="4" w:space="0" w:color="000000"/>
              <w:bottom w:val="single" w:sz="4" w:space="0" w:color="000000"/>
              <w:right w:val="single" w:sz="4" w:space="0" w:color="000000"/>
            </w:tcBorders>
            <w:vAlign w:val="center"/>
          </w:tcPr>
          <w:p w14:paraId="5DAB9D7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1BC5F9B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转载披露</w:t>
            </w:r>
          </w:p>
        </w:tc>
      </w:tr>
      <w:tr w:rsidR="00000000" w14:paraId="57A8DA67" w14:textId="77777777">
        <w:trPr>
          <w:trHeight w:val="23"/>
        </w:trPr>
        <w:tc>
          <w:tcPr>
            <w:tcW w:w="747" w:type="dxa"/>
            <w:tcBorders>
              <w:top w:val="single" w:sz="4" w:space="0" w:color="000000"/>
              <w:left w:val="single" w:sz="4" w:space="0" w:color="000000"/>
              <w:bottom w:val="single" w:sz="4" w:space="0" w:color="auto"/>
              <w:right w:val="single" w:sz="4" w:space="0" w:color="000000"/>
            </w:tcBorders>
            <w:vAlign w:val="center"/>
          </w:tcPr>
          <w:p w14:paraId="516A199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5.8</w:t>
            </w:r>
          </w:p>
        </w:tc>
        <w:tc>
          <w:tcPr>
            <w:tcW w:w="3002" w:type="dxa"/>
            <w:tcBorders>
              <w:top w:val="single" w:sz="4" w:space="0" w:color="000000"/>
              <w:left w:val="single" w:sz="4" w:space="0" w:color="000000"/>
              <w:bottom w:val="single" w:sz="4" w:space="0" w:color="auto"/>
              <w:right w:val="single" w:sz="4" w:space="0" w:color="000000"/>
            </w:tcBorders>
            <w:vAlign w:val="center"/>
          </w:tcPr>
          <w:p w14:paraId="6E65DA6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年度供需实际情况</w:t>
            </w:r>
          </w:p>
        </w:tc>
        <w:tc>
          <w:tcPr>
            <w:tcW w:w="3591" w:type="dxa"/>
            <w:tcBorders>
              <w:top w:val="single" w:sz="4" w:space="0" w:color="000000"/>
              <w:left w:val="single" w:sz="4" w:space="0" w:color="000000"/>
              <w:bottom w:val="single" w:sz="4" w:space="0" w:color="auto"/>
              <w:right w:val="single" w:sz="4" w:space="0" w:color="000000"/>
            </w:tcBorders>
            <w:vAlign w:val="center"/>
          </w:tcPr>
          <w:p w14:paraId="5479767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电网最高负荷、负荷变化和供需情况</w:t>
            </w:r>
          </w:p>
        </w:tc>
        <w:tc>
          <w:tcPr>
            <w:tcW w:w="2063" w:type="dxa"/>
            <w:tcBorders>
              <w:top w:val="single" w:sz="4" w:space="0" w:color="000000"/>
              <w:left w:val="single" w:sz="4" w:space="0" w:color="000000"/>
              <w:bottom w:val="single" w:sz="4" w:space="0" w:color="auto"/>
              <w:right w:val="single" w:sz="4" w:space="0" w:color="000000"/>
            </w:tcBorders>
            <w:vAlign w:val="center"/>
          </w:tcPr>
          <w:p w14:paraId="52C3930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47" w:type="dxa"/>
            <w:tcBorders>
              <w:top w:val="single" w:sz="4" w:space="0" w:color="000000"/>
              <w:left w:val="single" w:sz="4" w:space="0" w:color="000000"/>
              <w:bottom w:val="single" w:sz="4" w:space="0" w:color="auto"/>
              <w:right w:val="single" w:sz="4" w:space="0" w:color="000000"/>
            </w:tcBorders>
            <w:vAlign w:val="center"/>
          </w:tcPr>
          <w:p w14:paraId="33EBF91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000000"/>
              <w:left w:val="single" w:sz="4" w:space="0" w:color="000000"/>
              <w:bottom w:val="single" w:sz="4" w:space="0" w:color="auto"/>
              <w:right w:val="single" w:sz="4" w:space="0" w:color="000000"/>
            </w:tcBorders>
            <w:vAlign w:val="center"/>
          </w:tcPr>
          <w:p w14:paraId="7EBFABC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270" w:type="dxa"/>
            <w:tcBorders>
              <w:top w:val="single" w:sz="4" w:space="0" w:color="000000"/>
              <w:left w:val="single" w:sz="4" w:space="0" w:color="000000"/>
              <w:bottom w:val="single" w:sz="4" w:space="0" w:color="auto"/>
              <w:right w:val="single" w:sz="4" w:space="0" w:color="000000"/>
            </w:tcBorders>
            <w:vAlign w:val="center"/>
          </w:tcPr>
          <w:p w14:paraId="1A2D51D3"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05FE8E97" w14:textId="77777777">
        <w:trPr>
          <w:trHeight w:val="23"/>
        </w:trPr>
        <w:tc>
          <w:tcPr>
            <w:tcW w:w="747" w:type="dxa"/>
            <w:tcBorders>
              <w:top w:val="single" w:sz="4" w:space="0" w:color="auto"/>
              <w:left w:val="single" w:sz="4" w:space="0" w:color="auto"/>
              <w:bottom w:val="single" w:sz="4" w:space="0" w:color="auto"/>
              <w:right w:val="single" w:sz="4" w:space="0" w:color="auto"/>
            </w:tcBorders>
            <w:vAlign w:val="center"/>
          </w:tcPr>
          <w:p w14:paraId="03CF779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5.9</w:t>
            </w:r>
          </w:p>
        </w:tc>
        <w:tc>
          <w:tcPr>
            <w:tcW w:w="3002" w:type="dxa"/>
            <w:tcBorders>
              <w:top w:val="single" w:sz="4" w:space="0" w:color="auto"/>
              <w:left w:val="single" w:sz="4" w:space="0" w:color="auto"/>
              <w:bottom w:val="single" w:sz="4" w:space="0" w:color="auto"/>
              <w:right w:val="single" w:sz="4" w:space="0" w:color="auto"/>
            </w:tcBorders>
            <w:vAlign w:val="center"/>
          </w:tcPr>
          <w:p w14:paraId="492B8AF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年度电力电量供需预测</w:t>
            </w:r>
          </w:p>
        </w:tc>
        <w:tc>
          <w:tcPr>
            <w:tcW w:w="3591" w:type="dxa"/>
            <w:tcBorders>
              <w:top w:val="single" w:sz="4" w:space="0" w:color="auto"/>
              <w:left w:val="single" w:sz="4" w:space="0" w:color="auto"/>
              <w:bottom w:val="single" w:sz="4" w:space="0" w:color="auto"/>
              <w:right w:val="single" w:sz="4" w:space="0" w:color="auto"/>
            </w:tcBorders>
            <w:vAlign w:val="center"/>
          </w:tcPr>
          <w:p w14:paraId="267FC90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次年度供需预测情况（最高负荷、供需形势分析）</w:t>
            </w:r>
          </w:p>
        </w:tc>
        <w:tc>
          <w:tcPr>
            <w:tcW w:w="2063" w:type="dxa"/>
            <w:tcBorders>
              <w:top w:val="single" w:sz="4" w:space="0" w:color="auto"/>
              <w:left w:val="single" w:sz="4" w:space="0" w:color="auto"/>
              <w:bottom w:val="single" w:sz="4" w:space="0" w:color="auto"/>
              <w:right w:val="single" w:sz="4" w:space="0" w:color="auto"/>
            </w:tcBorders>
            <w:vAlign w:val="center"/>
          </w:tcPr>
          <w:p w14:paraId="0F50D9F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47" w:type="dxa"/>
            <w:tcBorders>
              <w:top w:val="single" w:sz="4" w:space="0" w:color="auto"/>
              <w:left w:val="single" w:sz="4" w:space="0" w:color="auto"/>
              <w:bottom w:val="single" w:sz="4" w:space="0" w:color="auto"/>
              <w:right w:val="single" w:sz="4" w:space="0" w:color="auto"/>
            </w:tcBorders>
            <w:vAlign w:val="center"/>
          </w:tcPr>
          <w:p w14:paraId="2BC6448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auto"/>
              <w:left w:val="single" w:sz="4" w:space="0" w:color="auto"/>
              <w:bottom w:val="single" w:sz="4" w:space="0" w:color="auto"/>
              <w:right w:val="single" w:sz="4" w:space="0" w:color="auto"/>
            </w:tcBorders>
            <w:vAlign w:val="center"/>
          </w:tcPr>
          <w:p w14:paraId="703EBAB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270" w:type="dxa"/>
            <w:tcBorders>
              <w:top w:val="single" w:sz="4" w:space="0" w:color="auto"/>
              <w:left w:val="single" w:sz="4" w:space="0" w:color="auto"/>
              <w:bottom w:val="single" w:sz="4" w:space="0" w:color="auto"/>
              <w:right w:val="single" w:sz="4" w:space="0" w:color="auto"/>
            </w:tcBorders>
            <w:vAlign w:val="center"/>
          </w:tcPr>
          <w:p w14:paraId="318CEA20"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19637963" w14:textId="77777777">
        <w:trPr>
          <w:trHeight w:val="23"/>
        </w:trPr>
        <w:tc>
          <w:tcPr>
            <w:tcW w:w="747" w:type="dxa"/>
            <w:tcBorders>
              <w:top w:val="single" w:sz="4" w:space="0" w:color="auto"/>
              <w:left w:val="single" w:sz="4" w:space="0" w:color="000000"/>
              <w:bottom w:val="single" w:sz="4" w:space="0" w:color="000000"/>
              <w:right w:val="single" w:sz="4" w:space="0" w:color="000000"/>
            </w:tcBorders>
            <w:vAlign w:val="center"/>
          </w:tcPr>
          <w:p w14:paraId="11B0FCD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5.10</w:t>
            </w:r>
          </w:p>
        </w:tc>
        <w:tc>
          <w:tcPr>
            <w:tcW w:w="3002" w:type="dxa"/>
            <w:vMerge w:val="restart"/>
            <w:tcBorders>
              <w:top w:val="single" w:sz="4" w:space="0" w:color="auto"/>
              <w:left w:val="single" w:sz="4" w:space="0" w:color="000000"/>
              <w:bottom w:val="single" w:sz="4" w:space="0" w:color="000000"/>
              <w:right w:val="single" w:sz="4" w:space="0" w:color="000000"/>
            </w:tcBorders>
            <w:vAlign w:val="center"/>
          </w:tcPr>
          <w:p w14:paraId="4DE0909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输变电设备建设、投产情况</w:t>
            </w:r>
          </w:p>
        </w:tc>
        <w:tc>
          <w:tcPr>
            <w:tcW w:w="3591" w:type="dxa"/>
            <w:tcBorders>
              <w:top w:val="single" w:sz="4" w:space="0" w:color="auto"/>
              <w:left w:val="single" w:sz="4" w:space="0" w:color="000000"/>
              <w:bottom w:val="single" w:sz="4" w:space="0" w:color="000000"/>
              <w:right w:val="single" w:sz="4" w:space="0" w:color="000000"/>
            </w:tcBorders>
            <w:vAlign w:val="center"/>
          </w:tcPr>
          <w:p w14:paraId="3B18759B"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220kV</w:t>
            </w:r>
            <w:r>
              <w:rPr>
                <w:rFonts w:eastAsia="方正仿宋_GBK" w:cs="方正仿宋_GBK" w:hint="eastAsia"/>
                <w:sz w:val="21"/>
                <w:szCs w:val="21"/>
              </w:rPr>
              <w:t>及以上输变电设备年度建设投产规模</w:t>
            </w:r>
          </w:p>
        </w:tc>
        <w:tc>
          <w:tcPr>
            <w:tcW w:w="2063" w:type="dxa"/>
            <w:tcBorders>
              <w:top w:val="single" w:sz="4" w:space="0" w:color="auto"/>
              <w:left w:val="single" w:sz="4" w:space="0" w:color="000000"/>
              <w:bottom w:val="single" w:sz="4" w:space="0" w:color="000000"/>
              <w:right w:val="single" w:sz="4" w:space="0" w:color="000000"/>
            </w:tcBorders>
            <w:vAlign w:val="center"/>
          </w:tcPr>
          <w:p w14:paraId="3464995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47" w:type="dxa"/>
            <w:tcBorders>
              <w:top w:val="single" w:sz="4" w:space="0" w:color="auto"/>
              <w:left w:val="single" w:sz="4" w:space="0" w:color="000000"/>
              <w:bottom w:val="single" w:sz="4" w:space="0" w:color="000000"/>
              <w:right w:val="single" w:sz="4" w:space="0" w:color="000000"/>
            </w:tcBorders>
            <w:vAlign w:val="center"/>
          </w:tcPr>
          <w:p w14:paraId="125B9D3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auto"/>
              <w:left w:val="single" w:sz="4" w:space="0" w:color="000000"/>
              <w:bottom w:val="single" w:sz="4" w:space="0" w:color="000000"/>
              <w:right w:val="single" w:sz="4" w:space="0" w:color="000000"/>
            </w:tcBorders>
            <w:vAlign w:val="center"/>
          </w:tcPr>
          <w:p w14:paraId="5FABDF9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270" w:type="dxa"/>
            <w:tcBorders>
              <w:top w:val="single" w:sz="4" w:space="0" w:color="auto"/>
              <w:left w:val="single" w:sz="4" w:space="0" w:color="000000"/>
              <w:bottom w:val="single" w:sz="4" w:space="0" w:color="000000"/>
              <w:right w:val="single" w:sz="4" w:space="0" w:color="000000"/>
            </w:tcBorders>
            <w:vAlign w:val="center"/>
          </w:tcPr>
          <w:p w14:paraId="5FAD60B2"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0156489C"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183493F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5.11</w:t>
            </w:r>
          </w:p>
        </w:tc>
        <w:tc>
          <w:tcPr>
            <w:tcW w:w="3002" w:type="dxa"/>
            <w:vMerge/>
            <w:tcBorders>
              <w:top w:val="single" w:sz="4" w:space="0" w:color="000000"/>
              <w:left w:val="single" w:sz="4" w:space="0" w:color="000000"/>
              <w:bottom w:val="single" w:sz="4" w:space="0" w:color="000000"/>
              <w:right w:val="single" w:sz="4" w:space="0" w:color="000000"/>
            </w:tcBorders>
            <w:vAlign w:val="center"/>
          </w:tcPr>
          <w:p w14:paraId="341C819B"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3591" w:type="dxa"/>
            <w:tcBorders>
              <w:top w:val="single" w:sz="4" w:space="0" w:color="000000"/>
              <w:left w:val="single" w:sz="4" w:space="0" w:color="000000"/>
              <w:bottom w:val="single" w:sz="4" w:space="0" w:color="000000"/>
              <w:right w:val="single" w:sz="4" w:space="0" w:color="000000"/>
            </w:tcBorders>
            <w:vAlign w:val="center"/>
          </w:tcPr>
          <w:p w14:paraId="44A4F738"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220</w:t>
            </w:r>
            <w:r>
              <w:rPr>
                <w:rFonts w:eastAsia="方正仿宋_GBK" w:cs="方正仿宋_GBK" w:hint="eastAsia"/>
                <w:sz w:val="21"/>
                <w:szCs w:val="21"/>
              </w:rPr>
              <w:t>千伏及以上电源送出工程建设投</w:t>
            </w:r>
            <w:r>
              <w:rPr>
                <w:rFonts w:eastAsia="方正仿宋_GBK" w:cs="方正仿宋_GBK" w:hint="eastAsia"/>
                <w:sz w:val="21"/>
                <w:szCs w:val="21"/>
              </w:rPr>
              <w:lastRenderedPageBreak/>
              <w:t>产计划</w:t>
            </w:r>
          </w:p>
        </w:tc>
        <w:tc>
          <w:tcPr>
            <w:tcW w:w="2063" w:type="dxa"/>
            <w:tcBorders>
              <w:top w:val="single" w:sz="4" w:space="0" w:color="000000"/>
              <w:left w:val="single" w:sz="4" w:space="0" w:color="000000"/>
              <w:bottom w:val="single" w:sz="4" w:space="0" w:color="000000"/>
              <w:right w:val="single" w:sz="4" w:space="0" w:color="000000"/>
            </w:tcBorders>
            <w:vAlign w:val="center"/>
          </w:tcPr>
          <w:p w14:paraId="07ACE60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lastRenderedPageBreak/>
              <w:t>年</w:t>
            </w:r>
          </w:p>
        </w:tc>
        <w:tc>
          <w:tcPr>
            <w:tcW w:w="1147" w:type="dxa"/>
            <w:tcBorders>
              <w:top w:val="single" w:sz="4" w:space="0" w:color="000000"/>
              <w:left w:val="single" w:sz="4" w:space="0" w:color="000000"/>
              <w:bottom w:val="single" w:sz="4" w:space="0" w:color="000000"/>
              <w:right w:val="single" w:sz="4" w:space="0" w:color="000000"/>
            </w:tcBorders>
            <w:vAlign w:val="center"/>
          </w:tcPr>
          <w:p w14:paraId="0F0072D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000000"/>
              <w:left w:val="single" w:sz="4" w:space="0" w:color="000000"/>
              <w:bottom w:val="single" w:sz="4" w:space="0" w:color="000000"/>
              <w:right w:val="single" w:sz="4" w:space="0" w:color="000000"/>
            </w:tcBorders>
            <w:vAlign w:val="center"/>
          </w:tcPr>
          <w:p w14:paraId="1F4301C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68A79D9C"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2197C8C0" w14:textId="77777777">
        <w:trPr>
          <w:trHeight w:val="380"/>
        </w:trPr>
        <w:tc>
          <w:tcPr>
            <w:tcW w:w="747" w:type="dxa"/>
            <w:tcBorders>
              <w:top w:val="single" w:sz="4" w:space="0" w:color="000000"/>
              <w:left w:val="single" w:sz="4" w:space="0" w:color="000000"/>
              <w:bottom w:val="single" w:sz="4" w:space="0" w:color="000000"/>
              <w:right w:val="single" w:sz="4" w:space="0" w:color="000000"/>
            </w:tcBorders>
            <w:vAlign w:val="center"/>
          </w:tcPr>
          <w:p w14:paraId="662C417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5.12</w:t>
            </w:r>
          </w:p>
        </w:tc>
        <w:tc>
          <w:tcPr>
            <w:tcW w:w="3002" w:type="dxa"/>
            <w:vMerge/>
            <w:tcBorders>
              <w:top w:val="single" w:sz="4" w:space="0" w:color="000000"/>
              <w:left w:val="single" w:sz="4" w:space="0" w:color="000000"/>
              <w:bottom w:val="single" w:sz="4" w:space="0" w:color="000000"/>
              <w:right w:val="single" w:sz="4" w:space="0" w:color="000000"/>
            </w:tcBorders>
            <w:vAlign w:val="center"/>
          </w:tcPr>
          <w:p w14:paraId="4AD8664C"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3591" w:type="dxa"/>
            <w:tcBorders>
              <w:top w:val="single" w:sz="4" w:space="0" w:color="000000"/>
              <w:left w:val="single" w:sz="4" w:space="0" w:color="000000"/>
              <w:bottom w:val="single" w:sz="4" w:space="0" w:color="000000"/>
              <w:right w:val="single" w:sz="4" w:space="0" w:color="000000"/>
            </w:tcBorders>
            <w:vAlign w:val="center"/>
          </w:tcPr>
          <w:p w14:paraId="6AD93E69"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省间联络线工程建设投产计划</w:t>
            </w:r>
          </w:p>
        </w:tc>
        <w:tc>
          <w:tcPr>
            <w:tcW w:w="2063" w:type="dxa"/>
            <w:tcBorders>
              <w:top w:val="single" w:sz="4" w:space="0" w:color="000000"/>
              <w:left w:val="single" w:sz="4" w:space="0" w:color="000000"/>
              <w:bottom w:val="single" w:sz="4" w:space="0" w:color="000000"/>
              <w:right w:val="single" w:sz="4" w:space="0" w:color="000000"/>
            </w:tcBorders>
            <w:vAlign w:val="center"/>
          </w:tcPr>
          <w:p w14:paraId="2B3C22F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47" w:type="dxa"/>
            <w:tcBorders>
              <w:top w:val="single" w:sz="4" w:space="0" w:color="000000"/>
              <w:left w:val="single" w:sz="4" w:space="0" w:color="000000"/>
              <w:bottom w:val="single" w:sz="4" w:space="0" w:color="000000"/>
              <w:right w:val="single" w:sz="4" w:space="0" w:color="000000"/>
            </w:tcBorders>
            <w:vAlign w:val="center"/>
          </w:tcPr>
          <w:p w14:paraId="3D15B83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000000"/>
              <w:left w:val="single" w:sz="4" w:space="0" w:color="000000"/>
              <w:bottom w:val="single" w:sz="4" w:space="0" w:color="000000"/>
              <w:right w:val="single" w:sz="4" w:space="0" w:color="000000"/>
            </w:tcBorders>
            <w:vAlign w:val="center"/>
          </w:tcPr>
          <w:p w14:paraId="05480992"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r>
              <w:rPr>
                <w:rFonts w:eastAsia="方正仿宋_GBK" w:cs="方正仿宋_GBK" w:hint="eastAsia"/>
                <w:sz w:val="21"/>
                <w:szCs w:val="21"/>
              </w:rPr>
              <w:t>省间</w:t>
            </w:r>
          </w:p>
        </w:tc>
        <w:tc>
          <w:tcPr>
            <w:tcW w:w="1270" w:type="dxa"/>
            <w:tcBorders>
              <w:top w:val="single" w:sz="4" w:space="0" w:color="000000"/>
              <w:left w:val="single" w:sz="4" w:space="0" w:color="000000"/>
              <w:bottom w:val="single" w:sz="4" w:space="0" w:color="000000"/>
              <w:right w:val="single" w:sz="4" w:space="0" w:color="000000"/>
            </w:tcBorders>
            <w:vAlign w:val="center"/>
          </w:tcPr>
          <w:p w14:paraId="37A3CA61"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24C8FBFD"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56FD3B9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5.13</w:t>
            </w:r>
          </w:p>
        </w:tc>
        <w:tc>
          <w:tcPr>
            <w:tcW w:w="3002" w:type="dxa"/>
            <w:tcBorders>
              <w:top w:val="single" w:sz="4" w:space="0" w:color="000000"/>
              <w:left w:val="single" w:sz="4" w:space="0" w:color="000000"/>
              <w:bottom w:val="single" w:sz="4" w:space="0" w:color="000000"/>
              <w:right w:val="single" w:sz="4" w:space="0" w:color="000000"/>
            </w:tcBorders>
            <w:vAlign w:val="center"/>
          </w:tcPr>
          <w:p w14:paraId="4BE4523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市场经营主体电费违约总体情况</w:t>
            </w:r>
          </w:p>
        </w:tc>
        <w:tc>
          <w:tcPr>
            <w:tcW w:w="3591" w:type="dxa"/>
            <w:tcBorders>
              <w:top w:val="single" w:sz="4" w:space="0" w:color="000000"/>
              <w:left w:val="single" w:sz="4" w:space="0" w:color="000000"/>
              <w:bottom w:val="single" w:sz="4" w:space="0" w:color="000000"/>
              <w:right w:val="single" w:sz="4" w:space="0" w:color="000000"/>
            </w:tcBorders>
            <w:vAlign w:val="center"/>
          </w:tcPr>
          <w:p w14:paraId="11330EEE"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6ED0791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47" w:type="dxa"/>
            <w:tcBorders>
              <w:top w:val="single" w:sz="4" w:space="0" w:color="000000"/>
              <w:left w:val="single" w:sz="4" w:space="0" w:color="000000"/>
              <w:bottom w:val="single" w:sz="4" w:space="0" w:color="000000"/>
              <w:right w:val="single" w:sz="4" w:space="0" w:color="000000"/>
            </w:tcBorders>
            <w:vAlign w:val="center"/>
          </w:tcPr>
          <w:p w14:paraId="4EC2E6E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000000"/>
              <w:left w:val="single" w:sz="4" w:space="0" w:color="000000"/>
              <w:bottom w:val="single" w:sz="4" w:space="0" w:color="000000"/>
              <w:right w:val="single" w:sz="4" w:space="0" w:color="000000"/>
            </w:tcBorders>
            <w:vAlign w:val="center"/>
          </w:tcPr>
          <w:p w14:paraId="26224ED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270" w:type="dxa"/>
            <w:tcBorders>
              <w:top w:val="single" w:sz="4" w:space="0" w:color="000000"/>
              <w:left w:val="single" w:sz="4" w:space="0" w:color="000000"/>
              <w:bottom w:val="single" w:sz="4" w:space="0" w:color="000000"/>
              <w:right w:val="single" w:sz="4" w:space="0" w:color="000000"/>
            </w:tcBorders>
            <w:vAlign w:val="center"/>
          </w:tcPr>
          <w:p w14:paraId="0D377D27"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7AC4D061" w14:textId="77777777">
        <w:trPr>
          <w:trHeight w:val="23"/>
        </w:trPr>
        <w:tc>
          <w:tcPr>
            <w:tcW w:w="747" w:type="dxa"/>
            <w:tcBorders>
              <w:top w:val="single" w:sz="4" w:space="0" w:color="000000"/>
              <w:left w:val="single" w:sz="4" w:space="0" w:color="000000"/>
              <w:bottom w:val="single" w:sz="4" w:space="0" w:color="000000"/>
              <w:right w:val="single" w:sz="4" w:space="0" w:color="000000"/>
            </w:tcBorders>
            <w:vAlign w:val="center"/>
          </w:tcPr>
          <w:p w14:paraId="4D77E2F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5.14</w:t>
            </w:r>
          </w:p>
        </w:tc>
        <w:tc>
          <w:tcPr>
            <w:tcW w:w="3002" w:type="dxa"/>
            <w:tcBorders>
              <w:top w:val="single" w:sz="4" w:space="0" w:color="000000"/>
              <w:left w:val="single" w:sz="4" w:space="0" w:color="000000"/>
              <w:bottom w:val="single" w:sz="4" w:space="0" w:color="000000"/>
              <w:right w:val="single" w:sz="4" w:space="0" w:color="000000"/>
            </w:tcBorders>
            <w:vAlign w:val="center"/>
          </w:tcPr>
          <w:p w14:paraId="0B49FCB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需求响应执行情况</w:t>
            </w:r>
          </w:p>
        </w:tc>
        <w:tc>
          <w:tcPr>
            <w:tcW w:w="3591" w:type="dxa"/>
            <w:tcBorders>
              <w:top w:val="single" w:sz="4" w:space="0" w:color="000000"/>
              <w:left w:val="single" w:sz="4" w:space="0" w:color="000000"/>
              <w:bottom w:val="single" w:sz="4" w:space="0" w:color="000000"/>
              <w:right w:val="single" w:sz="4" w:space="0" w:color="000000"/>
            </w:tcBorders>
            <w:vAlign w:val="center"/>
          </w:tcPr>
          <w:p w14:paraId="30709EB2"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6B84DE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地方政府发布后及时更新</w:t>
            </w:r>
          </w:p>
        </w:tc>
        <w:tc>
          <w:tcPr>
            <w:tcW w:w="1147" w:type="dxa"/>
            <w:tcBorders>
              <w:top w:val="single" w:sz="4" w:space="0" w:color="000000"/>
              <w:left w:val="single" w:sz="4" w:space="0" w:color="000000"/>
              <w:bottom w:val="single" w:sz="4" w:space="0" w:color="000000"/>
              <w:right w:val="single" w:sz="4" w:space="0" w:color="000000"/>
            </w:tcBorders>
            <w:vAlign w:val="center"/>
          </w:tcPr>
          <w:p w14:paraId="635B3A9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147" w:type="dxa"/>
            <w:tcBorders>
              <w:top w:val="single" w:sz="4" w:space="0" w:color="000000"/>
              <w:left w:val="single" w:sz="4" w:space="0" w:color="000000"/>
              <w:bottom w:val="single" w:sz="4" w:space="0" w:color="000000"/>
              <w:right w:val="single" w:sz="4" w:space="0" w:color="000000"/>
            </w:tcBorders>
            <w:vAlign w:val="center"/>
          </w:tcPr>
          <w:p w14:paraId="3DE38B7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270" w:type="dxa"/>
            <w:tcBorders>
              <w:top w:val="single" w:sz="4" w:space="0" w:color="000000"/>
              <w:left w:val="single" w:sz="4" w:space="0" w:color="000000"/>
              <w:bottom w:val="single" w:sz="4" w:space="0" w:color="000000"/>
              <w:right w:val="single" w:sz="4" w:space="0" w:color="000000"/>
            </w:tcBorders>
            <w:vAlign w:val="bottom"/>
          </w:tcPr>
          <w:p w14:paraId="5D6B5C67"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bl>
    <w:p w14:paraId="6B7B07D5" w14:textId="77777777" w:rsidR="00000000" w:rsidRDefault="00000000">
      <w:pPr>
        <w:spacing w:line="578" w:lineRule="exact"/>
        <w:ind w:left="0" w:firstLineChars="200" w:firstLine="640"/>
        <w:rPr>
          <w:rFonts w:ascii="方正黑体_GBK" w:eastAsia="方正黑体_GBK" w:hAnsi="方正黑体_GBK" w:cs="方正黑体_GBK" w:hint="eastAsia"/>
          <w:bCs/>
          <w:sz w:val="30"/>
          <w:szCs w:val="30"/>
        </w:rPr>
      </w:pPr>
      <w:r>
        <w:rPr>
          <w:rFonts w:ascii="方正仿宋_GBK" w:eastAsia="方正仿宋_GBK" w:hAnsi="方正仿宋_GBK" w:cs="方正仿宋_GBK" w:hint="eastAsia"/>
          <w:szCs w:val="32"/>
        </w:rPr>
        <w:br w:type="page"/>
      </w:r>
    </w:p>
    <w:p w14:paraId="69E8541D" w14:textId="77777777" w:rsidR="00000000" w:rsidRDefault="00000000">
      <w:pPr>
        <w:spacing w:line="578" w:lineRule="exact"/>
        <w:ind w:left="0" w:firstLineChars="200" w:firstLine="600"/>
        <w:rPr>
          <w:rFonts w:ascii="方正黑体_GBK" w:eastAsia="方正黑体_GBK" w:hAnsi="方正黑体_GBK" w:cs="方正黑体_GBK" w:hint="eastAsia"/>
          <w:bCs/>
          <w:sz w:val="30"/>
          <w:szCs w:val="30"/>
        </w:rPr>
      </w:pPr>
      <w:r>
        <w:rPr>
          <w:rFonts w:ascii="方正黑体_GBK" w:eastAsia="方正黑体_GBK" w:hAnsi="方正黑体_GBK" w:cs="方正黑体_GBK" w:hint="eastAsia"/>
          <w:bCs/>
          <w:sz w:val="30"/>
          <w:szCs w:val="30"/>
        </w:rPr>
        <w:t>六、市场运营机构</w:t>
      </w:r>
    </w:p>
    <w:tbl>
      <w:tblPr>
        <w:tblW w:w="0" w:type="auto"/>
        <w:jc w:val="center"/>
        <w:tblLayout w:type="fixed"/>
        <w:tblCellMar>
          <w:bottom w:w="6" w:type="dxa"/>
        </w:tblCellMar>
        <w:tblLook w:val="0000" w:firstRow="0" w:lastRow="0" w:firstColumn="0" w:lastColumn="0" w:noHBand="0" w:noVBand="0"/>
      </w:tblPr>
      <w:tblGrid>
        <w:gridCol w:w="720"/>
        <w:gridCol w:w="2034"/>
        <w:gridCol w:w="2897"/>
        <w:gridCol w:w="1693"/>
        <w:gridCol w:w="1100"/>
        <w:gridCol w:w="1273"/>
        <w:gridCol w:w="1504"/>
        <w:gridCol w:w="1497"/>
      </w:tblGrid>
      <w:tr w:rsidR="00000000" w14:paraId="49992E8A" w14:textId="77777777">
        <w:trPr>
          <w:trHeight w:val="23"/>
          <w:tblHeader/>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0EFBF5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编号</w:t>
            </w:r>
          </w:p>
        </w:tc>
        <w:tc>
          <w:tcPr>
            <w:tcW w:w="2034" w:type="dxa"/>
            <w:tcBorders>
              <w:top w:val="single" w:sz="4" w:space="0" w:color="000000"/>
              <w:left w:val="single" w:sz="4" w:space="0" w:color="000000"/>
              <w:bottom w:val="single" w:sz="4" w:space="0" w:color="000000"/>
              <w:right w:val="single" w:sz="4" w:space="0" w:color="000000"/>
            </w:tcBorders>
            <w:vAlign w:val="center"/>
          </w:tcPr>
          <w:p w14:paraId="588D430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信息名称</w:t>
            </w:r>
          </w:p>
        </w:tc>
        <w:tc>
          <w:tcPr>
            <w:tcW w:w="2897" w:type="dxa"/>
            <w:tcBorders>
              <w:top w:val="single" w:sz="4" w:space="0" w:color="000000"/>
              <w:left w:val="single" w:sz="4" w:space="0" w:color="000000"/>
              <w:bottom w:val="single" w:sz="4" w:space="0" w:color="000000"/>
              <w:right w:val="single" w:sz="4" w:space="0" w:color="000000"/>
            </w:tcBorders>
            <w:vAlign w:val="center"/>
          </w:tcPr>
          <w:p w14:paraId="3E51412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信息内容</w:t>
            </w:r>
          </w:p>
        </w:tc>
        <w:tc>
          <w:tcPr>
            <w:tcW w:w="1693" w:type="dxa"/>
            <w:tcBorders>
              <w:top w:val="single" w:sz="4" w:space="0" w:color="000000"/>
              <w:left w:val="single" w:sz="4" w:space="0" w:color="000000"/>
              <w:bottom w:val="single" w:sz="4" w:space="0" w:color="000000"/>
              <w:right w:val="single" w:sz="4" w:space="0" w:color="000000"/>
            </w:tcBorders>
            <w:vAlign w:val="center"/>
          </w:tcPr>
          <w:p w14:paraId="4E3C63C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披露时间或周期</w:t>
            </w:r>
          </w:p>
        </w:tc>
        <w:tc>
          <w:tcPr>
            <w:tcW w:w="1100" w:type="dxa"/>
            <w:tcBorders>
              <w:top w:val="single" w:sz="4" w:space="0" w:color="000000"/>
              <w:left w:val="single" w:sz="4" w:space="0" w:color="000000"/>
              <w:bottom w:val="single" w:sz="4" w:space="0" w:color="000000"/>
              <w:right w:val="single" w:sz="4" w:space="0" w:color="000000"/>
            </w:tcBorders>
            <w:vAlign w:val="center"/>
          </w:tcPr>
          <w:p w14:paraId="7DCDC75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披露范围</w:t>
            </w:r>
          </w:p>
        </w:tc>
        <w:tc>
          <w:tcPr>
            <w:tcW w:w="1273" w:type="dxa"/>
            <w:tcBorders>
              <w:top w:val="single" w:sz="4" w:space="0" w:color="000000"/>
              <w:left w:val="single" w:sz="4" w:space="0" w:color="000000"/>
              <w:bottom w:val="single" w:sz="4" w:space="0" w:color="000000"/>
              <w:right w:val="single" w:sz="4" w:space="0" w:color="000000"/>
            </w:tcBorders>
            <w:vAlign w:val="center"/>
          </w:tcPr>
          <w:p w14:paraId="5A65A8A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披露市场</w:t>
            </w:r>
          </w:p>
        </w:tc>
        <w:tc>
          <w:tcPr>
            <w:tcW w:w="1504" w:type="dxa"/>
            <w:tcBorders>
              <w:top w:val="single" w:sz="4" w:space="0" w:color="000000"/>
              <w:left w:val="single" w:sz="4" w:space="0" w:color="000000"/>
              <w:bottom w:val="single" w:sz="4" w:space="0" w:color="000000"/>
              <w:right w:val="single" w:sz="4" w:space="0" w:color="000000"/>
            </w:tcBorders>
            <w:vAlign w:val="center"/>
          </w:tcPr>
          <w:p w14:paraId="0903EA2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提供方</w:t>
            </w:r>
          </w:p>
        </w:tc>
        <w:tc>
          <w:tcPr>
            <w:tcW w:w="1497" w:type="dxa"/>
            <w:tcBorders>
              <w:top w:val="single" w:sz="4" w:space="0" w:color="000000"/>
              <w:left w:val="single" w:sz="4" w:space="0" w:color="000000"/>
              <w:bottom w:val="single" w:sz="4" w:space="0" w:color="000000"/>
              <w:right w:val="single" w:sz="4" w:space="0" w:color="000000"/>
            </w:tcBorders>
            <w:vAlign w:val="center"/>
          </w:tcPr>
          <w:p w14:paraId="763AD20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b/>
                <w:bCs/>
                <w:sz w:val="21"/>
                <w:szCs w:val="21"/>
              </w:rPr>
            </w:pPr>
            <w:r>
              <w:rPr>
                <w:rFonts w:eastAsia="方正仿宋_GBK" w:cs="方正仿宋_GBK" w:hint="eastAsia"/>
                <w:b/>
                <w:bCs/>
                <w:sz w:val="21"/>
                <w:szCs w:val="21"/>
              </w:rPr>
              <w:t>备注</w:t>
            </w:r>
          </w:p>
        </w:tc>
      </w:tr>
      <w:tr w:rsidR="00000000" w14:paraId="629056EA"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49B3AA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w:t>
            </w:r>
          </w:p>
        </w:tc>
        <w:tc>
          <w:tcPr>
            <w:tcW w:w="2034" w:type="dxa"/>
            <w:tcBorders>
              <w:top w:val="single" w:sz="4" w:space="0" w:color="000000"/>
              <w:left w:val="single" w:sz="4" w:space="0" w:color="000000"/>
              <w:bottom w:val="single" w:sz="4" w:space="0" w:color="000000"/>
              <w:right w:val="single" w:sz="4" w:space="0" w:color="000000"/>
            </w:tcBorders>
            <w:vAlign w:val="center"/>
          </w:tcPr>
          <w:p w14:paraId="2226D0D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交易机构基本信息</w:t>
            </w:r>
          </w:p>
        </w:tc>
        <w:tc>
          <w:tcPr>
            <w:tcW w:w="2897" w:type="dxa"/>
            <w:tcBorders>
              <w:top w:val="single" w:sz="4" w:space="0" w:color="000000"/>
              <w:left w:val="single" w:sz="4" w:space="0" w:color="000000"/>
              <w:bottom w:val="single" w:sz="4" w:space="0" w:color="000000"/>
              <w:right w:val="single" w:sz="4" w:space="0" w:color="000000"/>
            </w:tcBorders>
            <w:vAlign w:val="center"/>
          </w:tcPr>
          <w:p w14:paraId="4625D730"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机构全称、工商注册时间、股权结构、统一社会信用代码、法定代表人、服务电话、办公地址、网站网址等</w:t>
            </w:r>
          </w:p>
        </w:tc>
        <w:tc>
          <w:tcPr>
            <w:tcW w:w="1693" w:type="dxa"/>
            <w:tcBorders>
              <w:top w:val="single" w:sz="4" w:space="0" w:color="000000"/>
              <w:left w:val="single" w:sz="4" w:space="0" w:color="000000"/>
              <w:bottom w:val="single" w:sz="4" w:space="0" w:color="000000"/>
              <w:right w:val="single" w:sz="4" w:space="0" w:color="000000"/>
            </w:tcBorders>
            <w:vAlign w:val="center"/>
          </w:tcPr>
          <w:p w14:paraId="34BD308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注册生效后披露，及时更新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58FC11B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5941B0A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48225EC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99A6136"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股权结构披露直接股东及股份占比</w:t>
            </w:r>
          </w:p>
        </w:tc>
      </w:tr>
      <w:tr w:rsidR="00000000" w14:paraId="5FCE1649"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6634A5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w:t>
            </w:r>
          </w:p>
        </w:tc>
        <w:tc>
          <w:tcPr>
            <w:tcW w:w="2034" w:type="dxa"/>
            <w:vMerge w:val="restart"/>
            <w:tcBorders>
              <w:top w:val="single" w:sz="4" w:space="0" w:color="000000"/>
              <w:left w:val="single" w:sz="4" w:space="0" w:color="000000"/>
              <w:bottom w:val="single" w:sz="4" w:space="0" w:color="000000"/>
              <w:right w:val="single" w:sz="4" w:space="0" w:color="000000"/>
            </w:tcBorders>
            <w:vAlign w:val="center"/>
          </w:tcPr>
          <w:p w14:paraId="3A27C4B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法律法规、政策文件、规则及细则</w:t>
            </w:r>
          </w:p>
        </w:tc>
        <w:tc>
          <w:tcPr>
            <w:tcW w:w="2897" w:type="dxa"/>
            <w:tcBorders>
              <w:top w:val="single" w:sz="4" w:space="0" w:color="000000"/>
              <w:left w:val="single" w:sz="4" w:space="0" w:color="000000"/>
              <w:bottom w:val="single" w:sz="4" w:space="0" w:color="000000"/>
              <w:right w:val="single" w:sz="4" w:space="0" w:color="000000"/>
            </w:tcBorders>
            <w:vAlign w:val="center"/>
          </w:tcPr>
          <w:p w14:paraId="22B1B962"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电力市场公开适用的法律法规、政策文件</w:t>
            </w:r>
          </w:p>
        </w:tc>
        <w:tc>
          <w:tcPr>
            <w:tcW w:w="1693" w:type="dxa"/>
            <w:tcBorders>
              <w:top w:val="single" w:sz="4" w:space="0" w:color="000000"/>
              <w:left w:val="single" w:sz="4" w:space="0" w:color="000000"/>
              <w:bottom w:val="single" w:sz="4" w:space="0" w:color="000000"/>
              <w:right w:val="single" w:sz="4" w:space="0" w:color="000000"/>
            </w:tcBorders>
            <w:vAlign w:val="center"/>
          </w:tcPr>
          <w:p w14:paraId="17219A7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收到文件后</w:t>
            </w:r>
            <w:r>
              <w:rPr>
                <w:rFonts w:eastAsia="方正仿宋_GBK" w:cs="方正仿宋_GBK" w:hint="eastAsia"/>
                <w:sz w:val="21"/>
                <w:szCs w:val="21"/>
              </w:rPr>
              <w:t>5</w:t>
            </w:r>
            <w:r>
              <w:rPr>
                <w:rFonts w:eastAsia="方正仿宋_GBK" w:cs="方正仿宋_GBK" w:hint="eastAsia"/>
                <w:sz w:val="21"/>
                <w:szCs w:val="21"/>
              </w:rPr>
              <w:t>个工作日内</w:t>
            </w:r>
          </w:p>
        </w:tc>
        <w:tc>
          <w:tcPr>
            <w:tcW w:w="1100" w:type="dxa"/>
            <w:tcBorders>
              <w:top w:val="single" w:sz="4" w:space="0" w:color="000000"/>
              <w:left w:val="single" w:sz="4" w:space="0" w:color="000000"/>
              <w:bottom w:val="single" w:sz="4" w:space="0" w:color="000000"/>
              <w:right w:val="single" w:sz="4" w:space="0" w:color="000000"/>
            </w:tcBorders>
            <w:vAlign w:val="center"/>
          </w:tcPr>
          <w:p w14:paraId="7F3004C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7034F51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AAADA8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478F4EC7"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04979934"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039E13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7829828"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78141CCF"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可公开的电力市场规则细则类信息，包括交易规则，制定、修订市场规则过程中涉及的解释性文档等</w:t>
            </w:r>
          </w:p>
        </w:tc>
        <w:tc>
          <w:tcPr>
            <w:tcW w:w="1693" w:type="dxa"/>
            <w:tcBorders>
              <w:top w:val="single" w:sz="4" w:space="0" w:color="000000"/>
              <w:left w:val="single" w:sz="4" w:space="0" w:color="000000"/>
              <w:bottom w:val="nil"/>
              <w:right w:val="single" w:sz="4" w:space="0" w:color="000000"/>
            </w:tcBorders>
            <w:vAlign w:val="center"/>
          </w:tcPr>
          <w:p w14:paraId="36A2171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文件印发后</w:t>
            </w:r>
            <w:r>
              <w:rPr>
                <w:rFonts w:eastAsia="方正仿宋_GBK" w:cs="方正仿宋_GBK" w:hint="eastAsia"/>
                <w:sz w:val="21"/>
                <w:szCs w:val="21"/>
              </w:rPr>
              <w:t>5</w:t>
            </w:r>
            <w:r>
              <w:rPr>
                <w:rFonts w:eastAsia="方正仿宋_GBK" w:cs="方正仿宋_GBK" w:hint="eastAsia"/>
                <w:sz w:val="21"/>
                <w:szCs w:val="21"/>
              </w:rPr>
              <w:t>个工作日内</w:t>
            </w:r>
          </w:p>
        </w:tc>
        <w:tc>
          <w:tcPr>
            <w:tcW w:w="1100" w:type="dxa"/>
            <w:tcBorders>
              <w:top w:val="single" w:sz="4" w:space="0" w:color="000000"/>
              <w:left w:val="single" w:sz="4" w:space="0" w:color="000000"/>
              <w:bottom w:val="single" w:sz="4" w:space="0" w:color="000000"/>
              <w:right w:val="single" w:sz="4" w:space="0" w:color="000000"/>
            </w:tcBorders>
            <w:vAlign w:val="center"/>
          </w:tcPr>
          <w:p w14:paraId="035D1B7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25F4322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433B37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E77CA45"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DCECDB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6DD152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2A81CBB8"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5071150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交易收费标准</w:t>
            </w:r>
          </w:p>
        </w:tc>
        <w:tc>
          <w:tcPr>
            <w:tcW w:w="1693" w:type="dxa"/>
            <w:tcBorders>
              <w:top w:val="single" w:sz="4" w:space="0" w:color="000000"/>
              <w:left w:val="single" w:sz="4" w:space="0" w:color="000000"/>
              <w:bottom w:val="nil"/>
              <w:right w:val="single" w:sz="4" w:space="0" w:color="000000"/>
            </w:tcBorders>
            <w:vAlign w:val="center"/>
          </w:tcPr>
          <w:p w14:paraId="1D41914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收到文件后</w:t>
            </w:r>
            <w:r>
              <w:rPr>
                <w:rFonts w:eastAsia="方正仿宋_GBK" w:cs="方正仿宋_GBK" w:hint="eastAsia"/>
                <w:sz w:val="21"/>
                <w:szCs w:val="21"/>
              </w:rPr>
              <w:t>5</w:t>
            </w:r>
            <w:r>
              <w:rPr>
                <w:rFonts w:eastAsia="方正仿宋_GBK" w:cs="方正仿宋_GBK" w:hint="eastAsia"/>
                <w:sz w:val="21"/>
                <w:szCs w:val="21"/>
              </w:rPr>
              <w:t>个工作日内</w:t>
            </w:r>
          </w:p>
        </w:tc>
        <w:tc>
          <w:tcPr>
            <w:tcW w:w="1100" w:type="dxa"/>
            <w:tcBorders>
              <w:top w:val="single" w:sz="4" w:space="0" w:color="000000"/>
              <w:left w:val="single" w:sz="4" w:space="0" w:color="000000"/>
              <w:bottom w:val="single" w:sz="4" w:space="0" w:color="000000"/>
              <w:right w:val="single" w:sz="4" w:space="0" w:color="000000"/>
            </w:tcBorders>
            <w:vAlign w:val="center"/>
          </w:tcPr>
          <w:p w14:paraId="7770214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23BA30C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8EE502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984FC46"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72613D1"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1B5C4F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w:t>
            </w:r>
          </w:p>
        </w:tc>
        <w:tc>
          <w:tcPr>
            <w:tcW w:w="2034" w:type="dxa"/>
            <w:vMerge w:val="restart"/>
            <w:tcBorders>
              <w:top w:val="single" w:sz="4" w:space="0" w:color="000000"/>
              <w:left w:val="single" w:sz="4" w:space="0" w:color="000000"/>
              <w:bottom w:val="nil"/>
              <w:right w:val="single" w:sz="4" w:space="0" w:color="000000"/>
            </w:tcBorders>
            <w:vAlign w:val="center"/>
          </w:tcPr>
          <w:p w14:paraId="2552CE8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业务标准规范</w:t>
            </w:r>
          </w:p>
        </w:tc>
        <w:tc>
          <w:tcPr>
            <w:tcW w:w="2897" w:type="dxa"/>
            <w:tcBorders>
              <w:top w:val="single" w:sz="4" w:space="0" w:color="000000"/>
              <w:left w:val="single" w:sz="4" w:space="0" w:color="000000"/>
              <w:bottom w:val="single" w:sz="4" w:space="0" w:color="000000"/>
              <w:right w:val="single" w:sz="4" w:space="0" w:color="000000"/>
            </w:tcBorders>
            <w:vAlign w:val="center"/>
          </w:tcPr>
          <w:p w14:paraId="74CA598C"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负荷预测方法和流程</w:t>
            </w:r>
          </w:p>
        </w:tc>
        <w:tc>
          <w:tcPr>
            <w:tcW w:w="1693" w:type="dxa"/>
            <w:tcBorders>
              <w:top w:val="single" w:sz="4" w:space="0" w:color="000000"/>
              <w:left w:val="single" w:sz="4" w:space="0" w:color="000000"/>
              <w:bottom w:val="single" w:sz="4" w:space="0" w:color="000000"/>
              <w:right w:val="single" w:sz="4" w:space="0" w:color="000000"/>
            </w:tcBorders>
            <w:vAlign w:val="center"/>
          </w:tcPr>
          <w:p w14:paraId="11DA52C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7FA5C2E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1532FD6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602EFD1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5B0B540"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79E0C1D6"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AD3224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w:t>
            </w:r>
          </w:p>
        </w:tc>
        <w:tc>
          <w:tcPr>
            <w:tcW w:w="2034" w:type="dxa"/>
            <w:vMerge/>
            <w:tcBorders>
              <w:top w:val="single" w:sz="4" w:space="0" w:color="000000"/>
              <w:left w:val="single" w:sz="4" w:space="0" w:color="000000"/>
              <w:bottom w:val="nil"/>
              <w:right w:val="single" w:sz="4" w:space="0" w:color="000000"/>
            </w:tcBorders>
            <w:vAlign w:val="center"/>
          </w:tcPr>
          <w:p w14:paraId="50D6C01B"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59949C21"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辅助服务需求计算方法</w:t>
            </w:r>
          </w:p>
        </w:tc>
        <w:tc>
          <w:tcPr>
            <w:tcW w:w="1693" w:type="dxa"/>
            <w:tcBorders>
              <w:top w:val="single" w:sz="4" w:space="0" w:color="000000"/>
              <w:left w:val="single" w:sz="4" w:space="0" w:color="000000"/>
              <w:bottom w:val="single" w:sz="4" w:space="0" w:color="000000"/>
              <w:right w:val="single" w:sz="4" w:space="0" w:color="000000"/>
            </w:tcBorders>
            <w:vAlign w:val="center"/>
          </w:tcPr>
          <w:p w14:paraId="3536936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09C1A21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64745E1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F4A7D5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47B80691"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3DA395AA"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E7934C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w:t>
            </w:r>
          </w:p>
        </w:tc>
        <w:tc>
          <w:tcPr>
            <w:tcW w:w="2034" w:type="dxa"/>
            <w:vMerge/>
            <w:tcBorders>
              <w:top w:val="single" w:sz="4" w:space="0" w:color="000000"/>
              <w:left w:val="single" w:sz="4" w:space="0" w:color="000000"/>
              <w:bottom w:val="nil"/>
              <w:right w:val="single" w:sz="4" w:space="0" w:color="000000"/>
            </w:tcBorders>
            <w:vAlign w:val="center"/>
          </w:tcPr>
          <w:p w14:paraId="4AEB0193"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34A8363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电网安全校核规范</w:t>
            </w:r>
          </w:p>
        </w:tc>
        <w:tc>
          <w:tcPr>
            <w:tcW w:w="1693" w:type="dxa"/>
            <w:tcBorders>
              <w:top w:val="single" w:sz="4" w:space="0" w:color="000000"/>
              <w:left w:val="single" w:sz="4" w:space="0" w:color="000000"/>
              <w:bottom w:val="single" w:sz="4" w:space="0" w:color="000000"/>
              <w:right w:val="single" w:sz="4" w:space="0" w:color="000000"/>
            </w:tcBorders>
            <w:vAlign w:val="center"/>
          </w:tcPr>
          <w:p w14:paraId="3435100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72B4EF4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224B5D1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40400CE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43C0548"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54B6452B"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7B173F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w:t>
            </w:r>
          </w:p>
        </w:tc>
        <w:tc>
          <w:tcPr>
            <w:tcW w:w="2034" w:type="dxa"/>
            <w:vMerge/>
            <w:tcBorders>
              <w:top w:val="single" w:sz="4" w:space="0" w:color="000000"/>
              <w:left w:val="single" w:sz="4" w:space="0" w:color="000000"/>
              <w:bottom w:val="nil"/>
              <w:right w:val="single" w:sz="4" w:space="0" w:color="000000"/>
            </w:tcBorders>
            <w:vAlign w:val="center"/>
          </w:tcPr>
          <w:p w14:paraId="7DBBE449"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2C31BEE1"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市场经营主体注册流程</w:t>
            </w:r>
          </w:p>
        </w:tc>
        <w:tc>
          <w:tcPr>
            <w:tcW w:w="1693" w:type="dxa"/>
            <w:tcBorders>
              <w:top w:val="single" w:sz="4" w:space="0" w:color="000000"/>
              <w:left w:val="single" w:sz="4" w:space="0" w:color="000000"/>
              <w:bottom w:val="single" w:sz="4" w:space="0" w:color="000000"/>
              <w:right w:val="single" w:sz="4" w:space="0" w:color="000000"/>
            </w:tcBorders>
            <w:vAlign w:val="center"/>
          </w:tcPr>
          <w:p w14:paraId="0B74890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制定后及时披露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10BA338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5257954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5070A2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A1D64F0"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3739A04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F8877B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6.9</w:t>
            </w:r>
          </w:p>
        </w:tc>
        <w:tc>
          <w:tcPr>
            <w:tcW w:w="2034" w:type="dxa"/>
            <w:vMerge/>
            <w:tcBorders>
              <w:top w:val="single" w:sz="4" w:space="0" w:color="000000"/>
              <w:left w:val="single" w:sz="4" w:space="0" w:color="000000"/>
              <w:bottom w:val="nil"/>
              <w:right w:val="single" w:sz="4" w:space="0" w:color="000000"/>
            </w:tcBorders>
            <w:vAlign w:val="center"/>
          </w:tcPr>
          <w:p w14:paraId="61663D76"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2A50D3B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争议解决流程</w:t>
            </w:r>
          </w:p>
        </w:tc>
        <w:tc>
          <w:tcPr>
            <w:tcW w:w="1693" w:type="dxa"/>
            <w:tcBorders>
              <w:top w:val="single" w:sz="4" w:space="0" w:color="000000"/>
              <w:left w:val="single" w:sz="4" w:space="0" w:color="000000"/>
              <w:bottom w:val="single" w:sz="4" w:space="0" w:color="000000"/>
              <w:right w:val="single" w:sz="4" w:space="0" w:color="000000"/>
            </w:tcBorders>
            <w:vAlign w:val="center"/>
          </w:tcPr>
          <w:p w14:paraId="79D743B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制定后及时披露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524D7F5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021B584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6E1607D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5E3876FD"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1D4D7D7E"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8C5970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6.10</w:t>
            </w:r>
          </w:p>
        </w:tc>
        <w:tc>
          <w:tcPr>
            <w:tcW w:w="2034" w:type="dxa"/>
            <w:vMerge/>
            <w:tcBorders>
              <w:top w:val="single" w:sz="4" w:space="0" w:color="000000"/>
              <w:left w:val="single" w:sz="4" w:space="0" w:color="000000"/>
              <w:bottom w:val="nil"/>
              <w:right w:val="single" w:sz="4" w:space="0" w:color="000000"/>
            </w:tcBorders>
            <w:vAlign w:val="center"/>
          </w:tcPr>
          <w:p w14:paraId="0F3F06D0"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7FF5204B"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电力市场服务指南</w:t>
            </w:r>
          </w:p>
        </w:tc>
        <w:tc>
          <w:tcPr>
            <w:tcW w:w="1693" w:type="dxa"/>
            <w:tcBorders>
              <w:top w:val="single" w:sz="4" w:space="0" w:color="000000"/>
              <w:left w:val="single" w:sz="4" w:space="0" w:color="000000"/>
              <w:bottom w:val="single" w:sz="4" w:space="0" w:color="000000"/>
              <w:right w:val="single" w:sz="4" w:space="0" w:color="000000"/>
            </w:tcBorders>
            <w:vAlign w:val="center"/>
          </w:tcPr>
          <w:p w14:paraId="79E4C91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制定后及时披露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590279B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4F03B0D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BA4797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4FD4444F"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08F1566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0D408B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6.11</w:t>
            </w:r>
          </w:p>
        </w:tc>
        <w:tc>
          <w:tcPr>
            <w:tcW w:w="2034" w:type="dxa"/>
            <w:vMerge/>
            <w:tcBorders>
              <w:top w:val="single" w:sz="4" w:space="0" w:color="000000"/>
              <w:left w:val="single" w:sz="4" w:space="0" w:color="000000"/>
              <w:bottom w:val="nil"/>
              <w:right w:val="single" w:sz="4" w:space="0" w:color="000000"/>
            </w:tcBorders>
            <w:vAlign w:val="center"/>
          </w:tcPr>
          <w:p w14:paraId="21601CD2"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7F3E55D0"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数据通讯格式规范</w:t>
            </w:r>
          </w:p>
        </w:tc>
        <w:tc>
          <w:tcPr>
            <w:tcW w:w="1693" w:type="dxa"/>
            <w:tcBorders>
              <w:top w:val="single" w:sz="4" w:space="0" w:color="000000"/>
              <w:left w:val="single" w:sz="4" w:space="0" w:color="000000"/>
              <w:bottom w:val="single" w:sz="4" w:space="0" w:color="000000"/>
              <w:right w:val="single" w:sz="4" w:space="0" w:color="000000"/>
            </w:tcBorders>
            <w:vAlign w:val="center"/>
          </w:tcPr>
          <w:p w14:paraId="156F0F3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制定后及时披露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60A8689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37C1ED2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5B3F21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35C59E5"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6F3A7D3"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D8B4C7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6.12</w:t>
            </w:r>
          </w:p>
        </w:tc>
        <w:tc>
          <w:tcPr>
            <w:tcW w:w="2034" w:type="dxa"/>
            <w:vMerge w:val="restart"/>
            <w:tcBorders>
              <w:top w:val="single" w:sz="4" w:space="0" w:color="000000"/>
              <w:left w:val="single" w:sz="4" w:space="0" w:color="000000"/>
              <w:bottom w:val="single" w:sz="4" w:space="0" w:color="000000"/>
              <w:right w:val="single" w:sz="4" w:space="0" w:color="000000"/>
            </w:tcBorders>
            <w:vAlign w:val="center"/>
          </w:tcPr>
          <w:p w14:paraId="5401FFF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信用信息</w:t>
            </w:r>
          </w:p>
        </w:tc>
        <w:tc>
          <w:tcPr>
            <w:tcW w:w="2897" w:type="dxa"/>
            <w:tcBorders>
              <w:top w:val="single" w:sz="4" w:space="0" w:color="000000"/>
              <w:left w:val="single" w:sz="4" w:space="0" w:color="000000"/>
              <w:bottom w:val="single" w:sz="4" w:space="0" w:color="000000"/>
              <w:right w:val="single" w:sz="4" w:space="0" w:color="000000"/>
            </w:tcBorders>
            <w:vAlign w:val="center"/>
          </w:tcPr>
          <w:p w14:paraId="6BC4CB04"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经政府同意的市场经营主体电力交易信用信息</w:t>
            </w:r>
          </w:p>
        </w:tc>
        <w:tc>
          <w:tcPr>
            <w:tcW w:w="1693" w:type="dxa"/>
            <w:tcBorders>
              <w:top w:val="single" w:sz="4" w:space="0" w:color="000000"/>
              <w:left w:val="single" w:sz="4" w:space="0" w:color="000000"/>
              <w:bottom w:val="single" w:sz="4" w:space="0" w:color="000000"/>
              <w:right w:val="single" w:sz="4" w:space="0" w:color="000000"/>
            </w:tcBorders>
            <w:vAlign w:val="center"/>
          </w:tcPr>
          <w:p w14:paraId="77AD4C1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00" w:type="dxa"/>
            <w:tcBorders>
              <w:top w:val="single" w:sz="4" w:space="0" w:color="000000"/>
              <w:left w:val="single" w:sz="4" w:space="0" w:color="000000"/>
              <w:bottom w:val="single" w:sz="4" w:space="0" w:color="000000"/>
              <w:right w:val="single" w:sz="4" w:space="0" w:color="000000"/>
            </w:tcBorders>
            <w:vAlign w:val="center"/>
          </w:tcPr>
          <w:p w14:paraId="4E4C0C8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56889318"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1504" w:type="dxa"/>
            <w:tcBorders>
              <w:top w:val="single" w:sz="4" w:space="0" w:color="000000"/>
              <w:left w:val="single" w:sz="4" w:space="0" w:color="000000"/>
              <w:bottom w:val="single" w:sz="4" w:space="0" w:color="000000"/>
              <w:right w:val="single" w:sz="4" w:space="0" w:color="000000"/>
            </w:tcBorders>
            <w:vAlign w:val="center"/>
          </w:tcPr>
          <w:p w14:paraId="507FDE9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548AABF5"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2EECFA47"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C7A30F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6.13</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66B5D32A"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6872E51F"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售电公司违约情况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1ACCC1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发生后及时披露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3C2A68F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420A63D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3A3FB5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4EE8EE6"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75E9FAAF"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44A3EC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6.14</w:t>
            </w:r>
          </w:p>
        </w:tc>
        <w:tc>
          <w:tcPr>
            <w:tcW w:w="2034" w:type="dxa"/>
            <w:tcBorders>
              <w:top w:val="single" w:sz="4" w:space="0" w:color="000000"/>
              <w:left w:val="single" w:sz="4" w:space="0" w:color="000000"/>
              <w:bottom w:val="single" w:sz="4" w:space="0" w:color="000000"/>
              <w:right w:val="single" w:sz="4" w:space="0" w:color="000000"/>
            </w:tcBorders>
            <w:vAlign w:val="center"/>
          </w:tcPr>
          <w:p w14:paraId="3F57089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电力市场运行情况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08F29BAC"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截至上一年底各类市场经营主体注册情况，上一年度交易结算总量、均价情况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5E4ADC2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00" w:type="dxa"/>
            <w:tcBorders>
              <w:top w:val="single" w:sz="4" w:space="0" w:color="000000"/>
              <w:left w:val="single" w:sz="4" w:space="0" w:color="000000"/>
              <w:bottom w:val="single" w:sz="4" w:space="0" w:color="000000"/>
              <w:right w:val="single" w:sz="4" w:space="0" w:color="000000"/>
            </w:tcBorders>
            <w:vAlign w:val="center"/>
          </w:tcPr>
          <w:p w14:paraId="78EC35E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18DDD80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11B58C6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CD797DD"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79C7B91C"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C43001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lastRenderedPageBreak/>
              <w:t>6.15</w:t>
            </w:r>
          </w:p>
        </w:tc>
        <w:tc>
          <w:tcPr>
            <w:tcW w:w="2034" w:type="dxa"/>
            <w:tcBorders>
              <w:top w:val="single" w:sz="4" w:space="0" w:color="000000"/>
              <w:left w:val="single" w:sz="4" w:space="0" w:color="000000"/>
              <w:bottom w:val="single" w:sz="4" w:space="0" w:color="000000"/>
              <w:right w:val="single" w:sz="4" w:space="0" w:color="000000"/>
            </w:tcBorders>
            <w:vAlign w:val="center"/>
          </w:tcPr>
          <w:p w14:paraId="2167373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退市市场经营主体名单</w:t>
            </w:r>
          </w:p>
        </w:tc>
        <w:tc>
          <w:tcPr>
            <w:tcW w:w="2897" w:type="dxa"/>
            <w:tcBorders>
              <w:top w:val="single" w:sz="4" w:space="0" w:color="000000"/>
              <w:left w:val="single" w:sz="4" w:space="0" w:color="000000"/>
              <w:bottom w:val="single" w:sz="4" w:space="0" w:color="000000"/>
              <w:right w:val="single" w:sz="4" w:space="0" w:color="000000"/>
            </w:tcBorders>
            <w:vAlign w:val="center"/>
          </w:tcPr>
          <w:p w14:paraId="0FBE100D"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强制或自愿退出且公示生效后的市场经营主体名单</w:t>
            </w:r>
          </w:p>
        </w:tc>
        <w:tc>
          <w:tcPr>
            <w:tcW w:w="1693" w:type="dxa"/>
            <w:tcBorders>
              <w:top w:val="single" w:sz="4" w:space="0" w:color="000000"/>
              <w:left w:val="single" w:sz="4" w:space="0" w:color="000000"/>
              <w:bottom w:val="single" w:sz="4" w:space="0" w:color="000000"/>
              <w:right w:val="single" w:sz="4" w:space="0" w:color="000000"/>
            </w:tcBorders>
            <w:vAlign w:val="center"/>
          </w:tcPr>
          <w:p w14:paraId="097A78C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3A770FC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04A6123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215097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C19EDE2"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10E63354"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E15685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6.16</w:t>
            </w:r>
          </w:p>
        </w:tc>
        <w:tc>
          <w:tcPr>
            <w:tcW w:w="2034" w:type="dxa"/>
            <w:tcBorders>
              <w:top w:val="single" w:sz="4" w:space="0" w:color="000000"/>
              <w:left w:val="single" w:sz="4" w:space="0" w:color="000000"/>
              <w:bottom w:val="single" w:sz="4" w:space="0" w:color="000000"/>
              <w:right w:val="single" w:sz="4" w:space="0" w:color="000000"/>
            </w:tcBorders>
            <w:vAlign w:val="center"/>
          </w:tcPr>
          <w:p w14:paraId="1650FDD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市场结构情况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3C27F7E7"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HHI</w:t>
            </w:r>
            <w:r>
              <w:rPr>
                <w:rFonts w:eastAsia="方正仿宋_GBK" w:cs="方正仿宋_GBK" w:hint="eastAsia"/>
                <w:sz w:val="21"/>
                <w:szCs w:val="21"/>
              </w:rPr>
              <w:t>、</w:t>
            </w:r>
            <w:r>
              <w:rPr>
                <w:rFonts w:eastAsia="方正仿宋_GBK" w:cs="方正仿宋_GBK" w:hint="eastAsia"/>
                <w:sz w:val="21"/>
                <w:szCs w:val="21"/>
              </w:rPr>
              <w:t>Top-m</w:t>
            </w:r>
            <w:r>
              <w:rPr>
                <w:rFonts w:eastAsia="方正仿宋_GBK" w:cs="方正仿宋_GBK" w:hint="eastAsia"/>
                <w:sz w:val="21"/>
                <w:szCs w:val="21"/>
              </w:rPr>
              <w:t>指标</w:t>
            </w:r>
          </w:p>
        </w:tc>
        <w:tc>
          <w:tcPr>
            <w:tcW w:w="1693" w:type="dxa"/>
            <w:tcBorders>
              <w:top w:val="single" w:sz="4" w:space="0" w:color="000000"/>
              <w:left w:val="single" w:sz="4" w:space="0" w:color="000000"/>
              <w:bottom w:val="single" w:sz="4" w:space="0" w:color="000000"/>
              <w:right w:val="single" w:sz="4" w:space="0" w:color="000000"/>
            </w:tcBorders>
            <w:vAlign w:val="center"/>
          </w:tcPr>
          <w:p w14:paraId="645E32F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00" w:type="dxa"/>
            <w:tcBorders>
              <w:top w:val="single" w:sz="4" w:space="0" w:color="000000"/>
              <w:left w:val="single" w:sz="4" w:space="0" w:color="000000"/>
              <w:bottom w:val="single" w:sz="4" w:space="0" w:color="000000"/>
              <w:right w:val="single" w:sz="4" w:space="0" w:color="000000"/>
            </w:tcBorders>
            <w:vAlign w:val="center"/>
          </w:tcPr>
          <w:p w14:paraId="0CD6ADC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22D4DED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B76B9F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4CA532F"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207460B5"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A4BDDB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6.17</w:t>
            </w:r>
          </w:p>
        </w:tc>
        <w:tc>
          <w:tcPr>
            <w:tcW w:w="2034" w:type="dxa"/>
            <w:tcBorders>
              <w:top w:val="single" w:sz="4" w:space="0" w:color="000000"/>
              <w:left w:val="single" w:sz="4" w:space="0" w:color="000000"/>
              <w:bottom w:val="single" w:sz="4" w:space="0" w:color="000000"/>
              <w:right w:val="single" w:sz="4" w:space="0" w:color="000000"/>
            </w:tcBorders>
            <w:vAlign w:val="center"/>
          </w:tcPr>
          <w:p w14:paraId="7B861BF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市场暂停、中止、重新启动等情况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62EB7BB7"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7EF6031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发生后及时披露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3EE204A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公众</w:t>
            </w:r>
          </w:p>
        </w:tc>
        <w:tc>
          <w:tcPr>
            <w:tcW w:w="1273" w:type="dxa"/>
            <w:tcBorders>
              <w:top w:val="single" w:sz="4" w:space="0" w:color="000000"/>
              <w:left w:val="single" w:sz="4" w:space="0" w:color="000000"/>
              <w:bottom w:val="single" w:sz="4" w:space="0" w:color="000000"/>
              <w:right w:val="single" w:sz="4" w:space="0" w:color="000000"/>
            </w:tcBorders>
            <w:vAlign w:val="center"/>
          </w:tcPr>
          <w:p w14:paraId="7FD9D02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6212BB8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3B0608B"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71DB7724"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BAEB9A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6.18</w:t>
            </w:r>
          </w:p>
        </w:tc>
        <w:tc>
          <w:tcPr>
            <w:tcW w:w="2034" w:type="dxa"/>
            <w:tcBorders>
              <w:top w:val="single" w:sz="4" w:space="0" w:color="000000"/>
              <w:left w:val="single" w:sz="4" w:space="0" w:color="000000"/>
              <w:bottom w:val="single" w:sz="4" w:space="0" w:color="000000"/>
              <w:right w:val="single" w:sz="4" w:space="0" w:color="000000"/>
            </w:tcBorders>
            <w:vAlign w:val="center"/>
          </w:tcPr>
          <w:p w14:paraId="6915E4F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市场信息披露报告</w:t>
            </w:r>
          </w:p>
        </w:tc>
        <w:tc>
          <w:tcPr>
            <w:tcW w:w="2897" w:type="dxa"/>
            <w:tcBorders>
              <w:top w:val="single" w:sz="4" w:space="0" w:color="000000"/>
              <w:left w:val="single" w:sz="4" w:space="0" w:color="000000"/>
              <w:bottom w:val="single" w:sz="4" w:space="0" w:color="000000"/>
              <w:right w:val="single" w:sz="4" w:space="0" w:color="000000"/>
            </w:tcBorders>
            <w:vAlign w:val="center"/>
          </w:tcPr>
          <w:p w14:paraId="07FE67CC"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市场信息披露报告，包括电网概况、电力供需及预测情况、市场准入、市场交易、市场结算、市场建设、违规情况、市场干预情况等</w:t>
            </w:r>
          </w:p>
        </w:tc>
        <w:tc>
          <w:tcPr>
            <w:tcW w:w="1693" w:type="dxa"/>
            <w:tcBorders>
              <w:top w:val="single" w:sz="4" w:space="0" w:color="000000"/>
              <w:left w:val="single" w:sz="4" w:space="0" w:color="000000"/>
              <w:bottom w:val="single" w:sz="4" w:space="0" w:color="000000"/>
              <w:right w:val="single" w:sz="4" w:space="0" w:color="000000"/>
            </w:tcBorders>
            <w:vAlign w:val="center"/>
          </w:tcPr>
          <w:p w14:paraId="45E0C53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季、月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5AF9B89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92BB09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C22064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0582DA3"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交易机构牵头编制报告，其他信息披露主体提供相关信息</w:t>
            </w:r>
          </w:p>
        </w:tc>
      </w:tr>
      <w:tr w:rsidR="00000000" w14:paraId="29FA19D4"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B76916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6.19</w:t>
            </w:r>
          </w:p>
        </w:tc>
        <w:tc>
          <w:tcPr>
            <w:tcW w:w="2034" w:type="dxa"/>
            <w:tcBorders>
              <w:top w:val="single" w:sz="4" w:space="0" w:color="000000"/>
              <w:left w:val="single" w:sz="4" w:space="0" w:color="000000"/>
              <w:bottom w:val="single" w:sz="4" w:space="0" w:color="000000"/>
              <w:right w:val="single" w:sz="4" w:space="0" w:color="000000"/>
            </w:tcBorders>
            <w:vAlign w:val="center"/>
          </w:tcPr>
          <w:p w14:paraId="5EB3B5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违规行为通报及市场干预情况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2F493D2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经国家能源局派出机构或者地方政府电力管理部门认定的违规行为通报、市场干预情况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27BC44A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收到文件后</w:t>
            </w:r>
            <w:r>
              <w:rPr>
                <w:rFonts w:eastAsia="方正仿宋_GBK" w:cs="方正仿宋_GBK" w:hint="eastAsia"/>
                <w:sz w:val="21"/>
                <w:szCs w:val="21"/>
              </w:rPr>
              <w:t>5</w:t>
            </w:r>
            <w:r>
              <w:rPr>
                <w:rFonts w:eastAsia="方正仿宋_GBK" w:cs="方正仿宋_GBK" w:hint="eastAsia"/>
                <w:sz w:val="21"/>
                <w:szCs w:val="21"/>
              </w:rPr>
              <w:t>个工作日内</w:t>
            </w:r>
          </w:p>
        </w:tc>
        <w:tc>
          <w:tcPr>
            <w:tcW w:w="1100" w:type="dxa"/>
            <w:tcBorders>
              <w:top w:val="single" w:sz="4" w:space="0" w:color="000000"/>
              <w:left w:val="single" w:sz="4" w:space="0" w:color="000000"/>
              <w:bottom w:val="single" w:sz="4" w:space="0" w:color="000000"/>
              <w:right w:val="single" w:sz="4" w:space="0" w:color="000000"/>
            </w:tcBorders>
            <w:vAlign w:val="center"/>
          </w:tcPr>
          <w:p w14:paraId="7CA2B70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955354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4E9D09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38F4FF7C"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35F04311"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ABDB56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6.20</w:t>
            </w:r>
          </w:p>
        </w:tc>
        <w:tc>
          <w:tcPr>
            <w:tcW w:w="2034" w:type="dxa"/>
            <w:tcBorders>
              <w:top w:val="single" w:sz="4" w:space="0" w:color="000000"/>
              <w:left w:val="single" w:sz="4" w:space="0" w:color="000000"/>
              <w:bottom w:val="single" w:sz="4" w:space="0" w:color="000000"/>
              <w:right w:val="single" w:sz="4" w:space="0" w:color="000000"/>
            </w:tcBorders>
            <w:vAlign w:val="center"/>
          </w:tcPr>
          <w:p w14:paraId="5AE6078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电力现货市场第三方校验报告</w:t>
            </w:r>
          </w:p>
        </w:tc>
        <w:tc>
          <w:tcPr>
            <w:tcW w:w="2897" w:type="dxa"/>
            <w:tcBorders>
              <w:top w:val="single" w:sz="4" w:space="0" w:color="000000"/>
              <w:left w:val="single" w:sz="4" w:space="0" w:color="000000"/>
              <w:bottom w:val="single" w:sz="4" w:space="0" w:color="000000"/>
              <w:right w:val="single" w:sz="4" w:space="0" w:color="000000"/>
            </w:tcBorders>
            <w:vAlign w:val="center"/>
          </w:tcPr>
          <w:p w14:paraId="45BB229A"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372B4B0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按照市场管理委员会要求时间</w:t>
            </w:r>
          </w:p>
        </w:tc>
        <w:tc>
          <w:tcPr>
            <w:tcW w:w="1100" w:type="dxa"/>
            <w:tcBorders>
              <w:top w:val="single" w:sz="4" w:space="0" w:color="000000"/>
              <w:left w:val="single" w:sz="4" w:space="0" w:color="000000"/>
              <w:bottom w:val="single" w:sz="4" w:space="0" w:color="000000"/>
              <w:right w:val="single" w:sz="4" w:space="0" w:color="000000"/>
            </w:tcBorders>
            <w:vAlign w:val="center"/>
          </w:tcPr>
          <w:p w14:paraId="12E9562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C9A17F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E97233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72FF5A9"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0462FE08"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D49A18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6.21</w:t>
            </w:r>
          </w:p>
        </w:tc>
        <w:tc>
          <w:tcPr>
            <w:tcW w:w="2034" w:type="dxa"/>
            <w:tcBorders>
              <w:top w:val="single" w:sz="4" w:space="0" w:color="000000"/>
              <w:left w:val="single" w:sz="4" w:space="0" w:color="000000"/>
              <w:bottom w:val="single" w:sz="4" w:space="0" w:color="000000"/>
              <w:right w:val="single" w:sz="4" w:space="0" w:color="000000"/>
            </w:tcBorders>
            <w:vAlign w:val="center"/>
          </w:tcPr>
          <w:p w14:paraId="6CC6239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交易机构经审计的收支总体情况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08501B25"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042E124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00" w:type="dxa"/>
            <w:tcBorders>
              <w:top w:val="single" w:sz="4" w:space="0" w:color="000000"/>
              <w:left w:val="single" w:sz="4" w:space="0" w:color="000000"/>
              <w:bottom w:val="single" w:sz="4" w:space="0" w:color="000000"/>
              <w:right w:val="single" w:sz="4" w:space="0" w:color="000000"/>
            </w:tcBorders>
            <w:vAlign w:val="center"/>
          </w:tcPr>
          <w:p w14:paraId="767F7A8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38CF70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w:t>
            </w:r>
          </w:p>
        </w:tc>
        <w:tc>
          <w:tcPr>
            <w:tcW w:w="1504" w:type="dxa"/>
            <w:tcBorders>
              <w:top w:val="single" w:sz="4" w:space="0" w:color="000000"/>
              <w:left w:val="single" w:sz="4" w:space="0" w:color="000000"/>
              <w:bottom w:val="single" w:sz="4" w:space="0" w:color="000000"/>
              <w:right w:val="single" w:sz="4" w:space="0" w:color="000000"/>
            </w:tcBorders>
            <w:vAlign w:val="center"/>
          </w:tcPr>
          <w:p w14:paraId="21EE450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4CDAE3D3"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向市场经营主体收费的电力交易机构披露</w:t>
            </w:r>
          </w:p>
        </w:tc>
      </w:tr>
      <w:tr w:rsidR="00000000" w14:paraId="341B096E"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4B82D5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6.22</w:t>
            </w:r>
          </w:p>
        </w:tc>
        <w:tc>
          <w:tcPr>
            <w:tcW w:w="2034" w:type="dxa"/>
            <w:tcBorders>
              <w:top w:val="single" w:sz="4" w:space="0" w:color="000000"/>
              <w:left w:val="single" w:sz="4" w:space="0" w:color="000000"/>
              <w:bottom w:val="single" w:sz="4" w:space="0" w:color="000000"/>
              <w:right w:val="single" w:sz="4" w:space="0" w:color="000000"/>
            </w:tcBorders>
            <w:vAlign w:val="center"/>
          </w:tcPr>
          <w:p w14:paraId="08B0DB9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交易日历</w:t>
            </w:r>
          </w:p>
        </w:tc>
        <w:tc>
          <w:tcPr>
            <w:tcW w:w="2897" w:type="dxa"/>
            <w:tcBorders>
              <w:top w:val="single" w:sz="4" w:space="0" w:color="000000"/>
              <w:left w:val="single" w:sz="4" w:space="0" w:color="000000"/>
              <w:bottom w:val="single" w:sz="4" w:space="0" w:color="000000"/>
              <w:right w:val="single" w:sz="4" w:space="0" w:color="000000"/>
            </w:tcBorders>
            <w:vAlign w:val="center"/>
          </w:tcPr>
          <w:p w14:paraId="03E52067"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多年、年、月、周、多日、日各类交易安排</w:t>
            </w:r>
          </w:p>
        </w:tc>
        <w:tc>
          <w:tcPr>
            <w:tcW w:w="1693" w:type="dxa"/>
            <w:tcBorders>
              <w:top w:val="single" w:sz="4" w:space="0" w:color="000000"/>
              <w:left w:val="single" w:sz="4" w:space="0" w:color="000000"/>
              <w:bottom w:val="single" w:sz="4" w:space="0" w:color="000000"/>
              <w:right w:val="single" w:sz="4" w:space="0" w:color="000000"/>
            </w:tcBorders>
            <w:vAlign w:val="center"/>
          </w:tcPr>
          <w:p w14:paraId="0818BC2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00" w:type="dxa"/>
            <w:tcBorders>
              <w:top w:val="single" w:sz="4" w:space="0" w:color="000000"/>
              <w:left w:val="single" w:sz="4" w:space="0" w:color="000000"/>
              <w:bottom w:val="single" w:sz="4" w:space="0" w:color="000000"/>
              <w:right w:val="single" w:sz="4" w:space="0" w:color="000000"/>
            </w:tcBorders>
            <w:vAlign w:val="center"/>
          </w:tcPr>
          <w:p w14:paraId="37F6E88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642698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CD6BFD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589D772"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3D82252F"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C4592B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6.23</w:t>
            </w:r>
          </w:p>
        </w:tc>
        <w:tc>
          <w:tcPr>
            <w:tcW w:w="2034" w:type="dxa"/>
            <w:tcBorders>
              <w:top w:val="single" w:sz="4" w:space="0" w:color="000000"/>
              <w:left w:val="single" w:sz="4" w:space="0" w:color="000000"/>
              <w:bottom w:val="single" w:sz="4" w:space="0" w:color="000000"/>
              <w:right w:val="single" w:sz="4" w:space="0" w:color="000000"/>
            </w:tcBorders>
            <w:vAlign w:val="center"/>
          </w:tcPr>
          <w:p w14:paraId="641A0A1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电网主要网络通道示意图</w:t>
            </w:r>
          </w:p>
        </w:tc>
        <w:tc>
          <w:tcPr>
            <w:tcW w:w="2897" w:type="dxa"/>
            <w:tcBorders>
              <w:top w:val="single" w:sz="4" w:space="0" w:color="000000"/>
              <w:left w:val="single" w:sz="4" w:space="0" w:color="000000"/>
              <w:bottom w:val="single" w:sz="4" w:space="0" w:color="000000"/>
              <w:right w:val="single" w:sz="4" w:space="0" w:color="000000"/>
            </w:tcBorders>
            <w:vAlign w:val="center"/>
          </w:tcPr>
          <w:p w14:paraId="5602C4A3"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500kV</w:t>
            </w:r>
            <w:r>
              <w:rPr>
                <w:rFonts w:eastAsia="方正仿宋_GBK" w:cs="方正仿宋_GBK" w:hint="eastAsia"/>
                <w:sz w:val="21"/>
                <w:szCs w:val="21"/>
              </w:rPr>
              <w:t>电压等级及以上</w:t>
            </w:r>
          </w:p>
        </w:tc>
        <w:tc>
          <w:tcPr>
            <w:tcW w:w="1693" w:type="dxa"/>
            <w:tcBorders>
              <w:top w:val="single" w:sz="4" w:space="0" w:color="000000"/>
              <w:left w:val="single" w:sz="4" w:space="0" w:color="000000"/>
              <w:bottom w:val="single" w:sz="4" w:space="0" w:color="000000"/>
              <w:right w:val="single" w:sz="4" w:space="0" w:color="000000"/>
            </w:tcBorders>
            <w:vAlign w:val="center"/>
          </w:tcPr>
          <w:p w14:paraId="433E93B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w:t>
            </w:r>
          </w:p>
        </w:tc>
        <w:tc>
          <w:tcPr>
            <w:tcW w:w="1100" w:type="dxa"/>
            <w:tcBorders>
              <w:top w:val="single" w:sz="4" w:space="0" w:color="000000"/>
              <w:left w:val="single" w:sz="4" w:space="0" w:color="000000"/>
              <w:bottom w:val="single" w:sz="4" w:space="0" w:color="000000"/>
              <w:right w:val="single" w:sz="4" w:space="0" w:color="000000"/>
            </w:tcBorders>
            <w:vAlign w:val="center"/>
          </w:tcPr>
          <w:p w14:paraId="52B54F3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0AC96E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4825A59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74E2F86"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5A73CE9" w14:textId="77777777">
        <w:trPr>
          <w:trHeight w:val="368"/>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4D95F6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6.24</w:t>
            </w:r>
          </w:p>
        </w:tc>
        <w:tc>
          <w:tcPr>
            <w:tcW w:w="2034" w:type="dxa"/>
            <w:vMerge w:val="restart"/>
            <w:tcBorders>
              <w:top w:val="single" w:sz="4" w:space="0" w:color="000000"/>
              <w:left w:val="single" w:sz="4" w:space="0" w:color="000000"/>
              <w:right w:val="single" w:sz="4" w:space="0" w:color="000000"/>
            </w:tcBorders>
            <w:vAlign w:val="center"/>
          </w:tcPr>
          <w:p w14:paraId="622ED34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约束信息</w:t>
            </w:r>
          </w:p>
        </w:tc>
        <w:tc>
          <w:tcPr>
            <w:tcW w:w="2897" w:type="dxa"/>
            <w:tcBorders>
              <w:top w:val="single" w:sz="4" w:space="0" w:color="000000"/>
              <w:left w:val="single" w:sz="4" w:space="0" w:color="000000"/>
              <w:bottom w:val="single" w:sz="4" w:space="0" w:color="000000"/>
              <w:right w:val="single" w:sz="4" w:space="0" w:color="000000"/>
            </w:tcBorders>
            <w:vAlign w:val="center"/>
          </w:tcPr>
          <w:p w14:paraId="396B4BB7"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发输变电设备投产、退役计划</w:t>
            </w:r>
          </w:p>
        </w:tc>
        <w:tc>
          <w:tcPr>
            <w:tcW w:w="1693" w:type="dxa"/>
            <w:tcBorders>
              <w:top w:val="single" w:sz="4" w:space="0" w:color="000000"/>
              <w:left w:val="single" w:sz="4" w:space="0" w:color="000000"/>
              <w:bottom w:val="single" w:sz="4" w:space="0" w:color="000000"/>
              <w:right w:val="single" w:sz="4" w:space="0" w:color="000000"/>
            </w:tcBorders>
            <w:vAlign w:val="center"/>
          </w:tcPr>
          <w:p w14:paraId="644482E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335F709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F6F87C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4B7DFB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3D0E38D6"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DA7B61E" w14:textId="77777777">
        <w:trPr>
          <w:trHeight w:val="214"/>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BD8A84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6.25</w:t>
            </w:r>
          </w:p>
        </w:tc>
        <w:tc>
          <w:tcPr>
            <w:tcW w:w="2034" w:type="dxa"/>
            <w:vMerge/>
            <w:tcBorders>
              <w:left w:val="single" w:sz="4" w:space="0" w:color="000000"/>
              <w:right w:val="single" w:sz="4" w:space="0" w:color="000000"/>
            </w:tcBorders>
            <w:vAlign w:val="center"/>
          </w:tcPr>
          <w:p w14:paraId="21BDCD98"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09851378"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发输变电设备检修计划</w:t>
            </w:r>
          </w:p>
        </w:tc>
        <w:tc>
          <w:tcPr>
            <w:tcW w:w="1693" w:type="dxa"/>
            <w:tcBorders>
              <w:top w:val="single" w:sz="4" w:space="0" w:color="000000"/>
              <w:left w:val="single" w:sz="4" w:space="0" w:color="000000"/>
              <w:bottom w:val="single" w:sz="4" w:space="0" w:color="000000"/>
              <w:right w:val="single" w:sz="4" w:space="0" w:color="000000"/>
            </w:tcBorders>
            <w:vAlign w:val="center"/>
          </w:tcPr>
          <w:p w14:paraId="51488E8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年、月、日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678FAF4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E43E40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D90957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EC31921"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0B4BB536"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602806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6.26</w:t>
            </w:r>
          </w:p>
        </w:tc>
        <w:tc>
          <w:tcPr>
            <w:tcW w:w="2034" w:type="dxa"/>
            <w:vMerge/>
            <w:tcBorders>
              <w:left w:val="single" w:sz="4" w:space="0" w:color="000000"/>
              <w:right w:val="single" w:sz="4" w:space="0" w:color="000000"/>
            </w:tcBorders>
            <w:vAlign w:val="center"/>
          </w:tcPr>
          <w:p w14:paraId="3904D1A6"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nil"/>
              <w:right w:val="single" w:sz="4" w:space="0" w:color="000000"/>
            </w:tcBorders>
            <w:vAlign w:val="center"/>
          </w:tcPr>
          <w:p w14:paraId="08EBAC2B"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省间联络线输电可用容量（考虑所有已知影响）</w:t>
            </w:r>
          </w:p>
        </w:tc>
        <w:tc>
          <w:tcPr>
            <w:tcW w:w="1693" w:type="dxa"/>
            <w:tcBorders>
              <w:top w:val="single" w:sz="4" w:space="0" w:color="000000"/>
              <w:left w:val="single" w:sz="4" w:space="0" w:color="000000"/>
              <w:bottom w:val="single" w:sz="4" w:space="0" w:color="000000"/>
              <w:right w:val="single" w:sz="4" w:space="0" w:color="000000"/>
            </w:tcBorders>
            <w:vAlign w:val="center"/>
          </w:tcPr>
          <w:p w14:paraId="54389F7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年、月、周</w:t>
            </w:r>
          </w:p>
        </w:tc>
        <w:tc>
          <w:tcPr>
            <w:tcW w:w="1100" w:type="dxa"/>
            <w:tcBorders>
              <w:top w:val="single" w:sz="4" w:space="0" w:color="000000"/>
              <w:left w:val="single" w:sz="4" w:space="0" w:color="000000"/>
              <w:bottom w:val="single" w:sz="4" w:space="0" w:color="000000"/>
              <w:right w:val="single" w:sz="4" w:space="0" w:color="000000"/>
            </w:tcBorders>
            <w:vAlign w:val="center"/>
          </w:tcPr>
          <w:p w14:paraId="1B49D09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9D464E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w:t>
            </w:r>
          </w:p>
        </w:tc>
        <w:tc>
          <w:tcPr>
            <w:tcW w:w="1504" w:type="dxa"/>
            <w:tcBorders>
              <w:top w:val="single" w:sz="4" w:space="0" w:color="000000"/>
              <w:left w:val="single" w:sz="4" w:space="0" w:color="000000"/>
              <w:bottom w:val="single" w:sz="4" w:space="0" w:color="000000"/>
              <w:right w:val="single" w:sz="4" w:space="0" w:color="000000"/>
            </w:tcBorders>
            <w:vAlign w:val="center"/>
          </w:tcPr>
          <w:p w14:paraId="643004A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val="restart"/>
            <w:tcBorders>
              <w:top w:val="single" w:sz="4" w:space="0" w:color="000000"/>
              <w:left w:val="single" w:sz="4" w:space="0" w:color="000000"/>
              <w:bottom w:val="single" w:sz="4" w:space="0" w:color="000000"/>
              <w:right w:val="single" w:sz="4" w:space="0" w:color="000000"/>
            </w:tcBorders>
            <w:vAlign w:val="center"/>
          </w:tcPr>
          <w:p w14:paraId="212E60FE"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月度分周按峰平谷时段披露，周按交易时间单元披露</w:t>
            </w:r>
          </w:p>
        </w:tc>
      </w:tr>
      <w:tr w:rsidR="00000000" w14:paraId="57946432"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273904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6.27</w:t>
            </w:r>
          </w:p>
        </w:tc>
        <w:tc>
          <w:tcPr>
            <w:tcW w:w="2034" w:type="dxa"/>
            <w:vMerge/>
            <w:tcBorders>
              <w:left w:val="single" w:sz="4" w:space="0" w:color="000000"/>
              <w:right w:val="single" w:sz="4" w:space="0" w:color="000000"/>
            </w:tcBorders>
            <w:vAlign w:val="center"/>
          </w:tcPr>
          <w:p w14:paraId="56733F26"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nil"/>
              <w:right w:val="single" w:sz="4" w:space="0" w:color="000000"/>
            </w:tcBorders>
            <w:vAlign w:val="center"/>
          </w:tcPr>
          <w:p w14:paraId="1E4A6D99"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省内关键输电断面可用容量（考虑所有已知影响）</w:t>
            </w:r>
          </w:p>
        </w:tc>
        <w:tc>
          <w:tcPr>
            <w:tcW w:w="1693" w:type="dxa"/>
            <w:tcBorders>
              <w:top w:val="single" w:sz="4" w:space="0" w:color="000000"/>
              <w:left w:val="single" w:sz="4" w:space="0" w:color="000000"/>
              <w:bottom w:val="single" w:sz="4" w:space="0" w:color="000000"/>
              <w:right w:val="single" w:sz="4" w:space="0" w:color="000000"/>
            </w:tcBorders>
            <w:vAlign w:val="center"/>
          </w:tcPr>
          <w:p w14:paraId="285B436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年、月、周</w:t>
            </w:r>
          </w:p>
        </w:tc>
        <w:tc>
          <w:tcPr>
            <w:tcW w:w="1100" w:type="dxa"/>
            <w:tcBorders>
              <w:top w:val="single" w:sz="4" w:space="0" w:color="000000"/>
              <w:left w:val="single" w:sz="4" w:space="0" w:color="000000"/>
              <w:bottom w:val="single" w:sz="4" w:space="0" w:color="000000"/>
              <w:right w:val="single" w:sz="4" w:space="0" w:color="000000"/>
            </w:tcBorders>
            <w:vAlign w:val="center"/>
          </w:tcPr>
          <w:p w14:paraId="503672F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53E4E9F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FF13F3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3513E712"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7DFDCDB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2D4B70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lastRenderedPageBreak/>
              <w:t>6.28</w:t>
            </w:r>
          </w:p>
        </w:tc>
        <w:tc>
          <w:tcPr>
            <w:tcW w:w="2034" w:type="dxa"/>
            <w:vMerge/>
            <w:tcBorders>
              <w:left w:val="single" w:sz="4" w:space="0" w:color="000000"/>
              <w:right w:val="single" w:sz="4" w:space="0" w:color="000000"/>
            </w:tcBorders>
            <w:vAlign w:val="center"/>
          </w:tcPr>
          <w:p w14:paraId="657E0106"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2DFA24A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必开必停机组名单及总容量</w:t>
            </w:r>
          </w:p>
        </w:tc>
        <w:tc>
          <w:tcPr>
            <w:tcW w:w="1693" w:type="dxa"/>
            <w:tcBorders>
              <w:top w:val="single" w:sz="4" w:space="0" w:color="000000"/>
              <w:left w:val="single" w:sz="4" w:space="0" w:color="000000"/>
              <w:bottom w:val="single" w:sz="4" w:space="0" w:color="000000"/>
              <w:right w:val="single" w:sz="4" w:space="0" w:color="000000"/>
            </w:tcBorders>
            <w:vAlign w:val="center"/>
          </w:tcPr>
          <w:p w14:paraId="705D4D4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466B37A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A42A97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A6BB24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0A390FB"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4B6FD5D7"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CC8D75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6.29</w:t>
            </w:r>
          </w:p>
        </w:tc>
        <w:tc>
          <w:tcPr>
            <w:tcW w:w="2034" w:type="dxa"/>
            <w:vMerge/>
            <w:tcBorders>
              <w:left w:val="single" w:sz="4" w:space="0" w:color="000000"/>
              <w:bottom w:val="single" w:sz="4" w:space="0" w:color="000000"/>
              <w:right w:val="single" w:sz="4" w:space="0" w:color="000000"/>
            </w:tcBorders>
            <w:vAlign w:val="center"/>
          </w:tcPr>
          <w:p w14:paraId="0FFA0EEF"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071B90A3"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开停机不满最小约束时间机组名单</w:t>
            </w:r>
          </w:p>
        </w:tc>
        <w:tc>
          <w:tcPr>
            <w:tcW w:w="1693" w:type="dxa"/>
            <w:tcBorders>
              <w:top w:val="single" w:sz="4" w:space="0" w:color="000000"/>
              <w:left w:val="single" w:sz="4" w:space="0" w:color="000000"/>
              <w:bottom w:val="single" w:sz="4" w:space="0" w:color="000000"/>
              <w:right w:val="single" w:sz="4" w:space="0" w:color="000000"/>
            </w:tcBorders>
            <w:vAlign w:val="center"/>
          </w:tcPr>
          <w:p w14:paraId="47887E5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5A63306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2A45FCF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A05BBF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908A35C"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27CC8F58"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C6B75A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6.30</w:t>
            </w:r>
          </w:p>
        </w:tc>
        <w:tc>
          <w:tcPr>
            <w:tcW w:w="2034" w:type="dxa"/>
            <w:vMerge w:val="restart"/>
            <w:tcBorders>
              <w:top w:val="single" w:sz="4" w:space="0" w:color="000000"/>
              <w:left w:val="single" w:sz="4" w:space="0" w:color="000000"/>
              <w:bottom w:val="single" w:sz="4" w:space="0" w:color="000000"/>
              <w:right w:val="single" w:sz="4" w:space="0" w:color="000000"/>
            </w:tcBorders>
            <w:vAlign w:val="center"/>
          </w:tcPr>
          <w:p w14:paraId="618CFAE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参数信息</w:t>
            </w:r>
          </w:p>
        </w:tc>
        <w:tc>
          <w:tcPr>
            <w:tcW w:w="2897" w:type="dxa"/>
            <w:tcBorders>
              <w:top w:val="single" w:sz="4" w:space="0" w:color="000000"/>
              <w:left w:val="single" w:sz="4" w:space="0" w:color="000000"/>
              <w:bottom w:val="single" w:sz="4" w:space="0" w:color="000000"/>
              <w:right w:val="single" w:sz="4" w:space="0" w:color="000000"/>
            </w:tcBorders>
            <w:vAlign w:val="center"/>
          </w:tcPr>
          <w:p w14:paraId="78835AF1"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市场出清模块算法及运行参数</w:t>
            </w:r>
          </w:p>
        </w:tc>
        <w:tc>
          <w:tcPr>
            <w:tcW w:w="1693" w:type="dxa"/>
            <w:tcBorders>
              <w:top w:val="single" w:sz="4" w:space="0" w:color="000000"/>
              <w:left w:val="single" w:sz="4" w:space="0" w:color="000000"/>
              <w:bottom w:val="single" w:sz="4" w:space="0" w:color="000000"/>
              <w:right w:val="single" w:sz="4" w:space="0" w:color="000000"/>
            </w:tcBorders>
            <w:vAlign w:val="center"/>
          </w:tcPr>
          <w:p w14:paraId="6244D1A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052ACD8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561C7FA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1E5AE77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06D9A7E"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28DC424C"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DA3E5F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6.31</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3B9AA51"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44C7B5D3"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价格限值</w:t>
            </w:r>
          </w:p>
        </w:tc>
        <w:tc>
          <w:tcPr>
            <w:tcW w:w="1693" w:type="dxa"/>
            <w:tcBorders>
              <w:top w:val="single" w:sz="4" w:space="0" w:color="000000"/>
              <w:left w:val="single" w:sz="4" w:space="0" w:color="000000"/>
              <w:bottom w:val="single" w:sz="4" w:space="0" w:color="000000"/>
              <w:right w:val="single" w:sz="4" w:space="0" w:color="000000"/>
            </w:tcBorders>
            <w:vAlign w:val="center"/>
          </w:tcPr>
          <w:p w14:paraId="3C9735A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0FF2CF0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0FD9E6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4CB1D0B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5CA108D2"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251A197"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4E8279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6.32</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7942A3DD"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0C954C5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约束松弛惩罚因子</w:t>
            </w:r>
          </w:p>
        </w:tc>
        <w:tc>
          <w:tcPr>
            <w:tcW w:w="1693" w:type="dxa"/>
            <w:tcBorders>
              <w:top w:val="single" w:sz="4" w:space="0" w:color="000000"/>
              <w:left w:val="single" w:sz="4" w:space="0" w:color="000000"/>
              <w:bottom w:val="single" w:sz="4" w:space="0" w:color="000000"/>
              <w:right w:val="single" w:sz="4" w:space="0" w:color="000000"/>
            </w:tcBorders>
            <w:vAlign w:val="center"/>
          </w:tcPr>
          <w:p w14:paraId="569EBDE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22E95E3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DD0C03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C6A11E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C3EDA84"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0CA2C04D"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0B0FB1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6.33</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509C9384"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21D40EC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节点分配因子</w:t>
            </w:r>
          </w:p>
        </w:tc>
        <w:tc>
          <w:tcPr>
            <w:tcW w:w="1693" w:type="dxa"/>
            <w:tcBorders>
              <w:top w:val="single" w:sz="4" w:space="0" w:color="000000"/>
              <w:left w:val="single" w:sz="4" w:space="0" w:color="000000"/>
              <w:bottom w:val="single" w:sz="4" w:space="0" w:color="000000"/>
              <w:right w:val="single" w:sz="4" w:space="0" w:color="000000"/>
            </w:tcBorders>
            <w:vAlign w:val="center"/>
          </w:tcPr>
          <w:p w14:paraId="5F481B1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6C436A8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15A0FC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71C76F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A0C1588"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以每两小时为单位披露，适用于节点边际电价市场</w:t>
            </w:r>
          </w:p>
        </w:tc>
      </w:tr>
      <w:tr w:rsidR="00000000" w14:paraId="7A1D5A1B"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AB7FEC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6.34</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5FB6B41F"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7F28E532"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节点分配因子确定方法</w:t>
            </w:r>
          </w:p>
        </w:tc>
        <w:tc>
          <w:tcPr>
            <w:tcW w:w="1693" w:type="dxa"/>
            <w:tcBorders>
              <w:top w:val="single" w:sz="4" w:space="0" w:color="000000"/>
              <w:left w:val="single" w:sz="4" w:space="0" w:color="000000"/>
              <w:bottom w:val="single" w:sz="4" w:space="0" w:color="000000"/>
              <w:right w:val="single" w:sz="4" w:space="0" w:color="000000"/>
            </w:tcBorders>
            <w:vAlign w:val="center"/>
          </w:tcPr>
          <w:p w14:paraId="5EEDAA7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5EB2A33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62CC0C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DECBB4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DD89D74"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适用于节点边际电价市场</w:t>
            </w:r>
          </w:p>
        </w:tc>
      </w:tr>
      <w:tr w:rsidR="00000000" w14:paraId="28F2DC06"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316BE7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6.35</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2A958A10"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45DE4F72"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节点及分区划分依据和详细数据</w:t>
            </w:r>
          </w:p>
        </w:tc>
        <w:tc>
          <w:tcPr>
            <w:tcW w:w="1693" w:type="dxa"/>
            <w:tcBorders>
              <w:top w:val="single" w:sz="4" w:space="0" w:color="000000"/>
              <w:left w:val="single" w:sz="4" w:space="0" w:color="000000"/>
              <w:bottom w:val="single" w:sz="4" w:space="0" w:color="000000"/>
              <w:right w:val="single" w:sz="4" w:space="0" w:color="000000"/>
            </w:tcBorders>
            <w:vAlign w:val="center"/>
          </w:tcPr>
          <w:p w14:paraId="7C9A94C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514A00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F047A9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9DFCA6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9637E58"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适用于节点边际电价市场</w:t>
            </w:r>
          </w:p>
        </w:tc>
      </w:tr>
      <w:tr w:rsidR="00000000" w14:paraId="0D28E63F"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7EF94C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6.36</w:t>
            </w:r>
          </w:p>
        </w:tc>
        <w:tc>
          <w:tcPr>
            <w:tcW w:w="2034" w:type="dxa"/>
            <w:vMerge w:val="restart"/>
            <w:tcBorders>
              <w:top w:val="single" w:sz="4" w:space="0" w:color="000000"/>
              <w:left w:val="single" w:sz="4" w:space="0" w:color="000000"/>
              <w:bottom w:val="single" w:sz="4" w:space="0" w:color="000000"/>
              <w:right w:val="single" w:sz="4" w:space="0" w:color="000000"/>
            </w:tcBorders>
            <w:vAlign w:val="center"/>
          </w:tcPr>
          <w:p w14:paraId="0D2BF59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预测信息</w:t>
            </w:r>
          </w:p>
        </w:tc>
        <w:tc>
          <w:tcPr>
            <w:tcW w:w="2897" w:type="dxa"/>
            <w:vMerge w:val="restart"/>
            <w:tcBorders>
              <w:top w:val="single" w:sz="4" w:space="0" w:color="000000"/>
              <w:left w:val="single" w:sz="4" w:space="0" w:color="000000"/>
              <w:bottom w:val="nil"/>
              <w:right w:val="single" w:sz="4" w:space="0" w:color="000000"/>
            </w:tcBorders>
            <w:vAlign w:val="center"/>
          </w:tcPr>
          <w:p w14:paraId="6A7913B1"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系统负荷预测</w:t>
            </w:r>
          </w:p>
        </w:tc>
        <w:tc>
          <w:tcPr>
            <w:tcW w:w="1693" w:type="dxa"/>
            <w:tcBorders>
              <w:top w:val="nil"/>
              <w:left w:val="nil"/>
              <w:bottom w:val="nil"/>
              <w:right w:val="nil"/>
            </w:tcBorders>
            <w:vAlign w:val="center"/>
          </w:tcPr>
          <w:p w14:paraId="41F560D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7D90F56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D22DCA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D7734D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1336EA7"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月最大负荷</w:t>
            </w:r>
          </w:p>
        </w:tc>
      </w:tr>
      <w:tr w:rsidR="00000000" w14:paraId="4E310E58"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515AFB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6.37</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5C03CFFB"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vMerge/>
            <w:tcBorders>
              <w:top w:val="single" w:sz="4" w:space="0" w:color="000000"/>
              <w:left w:val="single" w:sz="4" w:space="0" w:color="000000"/>
              <w:bottom w:val="nil"/>
              <w:right w:val="single" w:sz="4" w:space="0" w:color="000000"/>
            </w:tcBorders>
            <w:vAlign w:val="center"/>
          </w:tcPr>
          <w:p w14:paraId="194EC6CC"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7E2D483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周、日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2A374F9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26F58BA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4FB752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DCA8A86"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按交易时间单元披露</w:t>
            </w:r>
          </w:p>
        </w:tc>
      </w:tr>
      <w:tr w:rsidR="00000000" w14:paraId="247333D5"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B0033B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6.38</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61CDB778"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vMerge w:val="restart"/>
            <w:tcBorders>
              <w:top w:val="single" w:sz="4" w:space="0" w:color="000000"/>
              <w:left w:val="single" w:sz="4" w:space="0" w:color="000000"/>
              <w:bottom w:val="single" w:sz="4" w:space="0" w:color="000000"/>
              <w:right w:val="single" w:sz="4" w:space="0" w:color="000000"/>
            </w:tcBorders>
            <w:vAlign w:val="center"/>
          </w:tcPr>
          <w:p w14:paraId="2C046052"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电力电量供需平衡预测</w:t>
            </w:r>
          </w:p>
        </w:tc>
        <w:tc>
          <w:tcPr>
            <w:tcW w:w="1693" w:type="dxa"/>
            <w:tcBorders>
              <w:top w:val="single" w:sz="4" w:space="0" w:color="000000"/>
              <w:left w:val="single" w:sz="4" w:space="0" w:color="000000"/>
              <w:bottom w:val="single" w:sz="4" w:space="0" w:color="000000"/>
              <w:right w:val="single" w:sz="4" w:space="0" w:color="000000"/>
            </w:tcBorders>
            <w:vAlign w:val="center"/>
          </w:tcPr>
          <w:p w14:paraId="3EEFE89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14BA57D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4BC8F0C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6C8FC8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178D57EF"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供需形势分析</w:t>
            </w:r>
          </w:p>
        </w:tc>
      </w:tr>
      <w:tr w:rsidR="00000000" w14:paraId="284EEFB1"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2983B3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6.39</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55244F5F"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vMerge/>
            <w:tcBorders>
              <w:top w:val="single" w:sz="4" w:space="0" w:color="000000"/>
              <w:left w:val="single" w:sz="4" w:space="0" w:color="000000"/>
              <w:bottom w:val="single" w:sz="4" w:space="0" w:color="000000"/>
              <w:right w:val="single" w:sz="4" w:space="0" w:color="000000"/>
            </w:tcBorders>
            <w:vAlign w:val="center"/>
          </w:tcPr>
          <w:p w14:paraId="6D05D7BC"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14323A8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65FC818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2302A14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6F26E0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D73A35D"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按交易时间单元披露供需差额</w:t>
            </w:r>
          </w:p>
        </w:tc>
      </w:tr>
      <w:tr w:rsidR="00000000" w14:paraId="36FDBF62"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74E290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6.40</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0C88AF36"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72B670F9"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各电网电力平衡预测</w:t>
            </w:r>
          </w:p>
        </w:tc>
        <w:tc>
          <w:tcPr>
            <w:tcW w:w="1693" w:type="dxa"/>
            <w:tcBorders>
              <w:top w:val="single" w:sz="4" w:space="0" w:color="000000"/>
              <w:left w:val="single" w:sz="4" w:space="0" w:color="000000"/>
              <w:bottom w:val="single" w:sz="4" w:space="0" w:color="000000"/>
              <w:right w:val="single" w:sz="4" w:space="0" w:color="000000"/>
            </w:tcBorders>
            <w:vAlign w:val="center"/>
          </w:tcPr>
          <w:p w14:paraId="5C18EFC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43B4622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A26C52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w:t>
            </w:r>
          </w:p>
        </w:tc>
        <w:tc>
          <w:tcPr>
            <w:tcW w:w="1504" w:type="dxa"/>
            <w:tcBorders>
              <w:top w:val="single" w:sz="4" w:space="0" w:color="000000"/>
              <w:left w:val="single" w:sz="4" w:space="0" w:color="000000"/>
              <w:bottom w:val="single" w:sz="4" w:space="0" w:color="000000"/>
              <w:right w:val="single" w:sz="4" w:space="0" w:color="000000"/>
            </w:tcBorders>
            <w:vAlign w:val="center"/>
          </w:tcPr>
          <w:p w14:paraId="3C66C94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4E448DB9"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r>
      <w:tr w:rsidR="00000000" w14:paraId="069C1A32"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FA3EFE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6.41</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0F36B6C7"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410EA591"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省间联络线输电曲线预测</w:t>
            </w:r>
          </w:p>
        </w:tc>
        <w:tc>
          <w:tcPr>
            <w:tcW w:w="1693" w:type="dxa"/>
            <w:tcBorders>
              <w:top w:val="single" w:sz="4" w:space="0" w:color="000000"/>
              <w:left w:val="single" w:sz="4" w:space="0" w:color="000000"/>
              <w:bottom w:val="single" w:sz="4" w:space="0" w:color="000000"/>
              <w:right w:val="single" w:sz="4" w:space="0" w:color="000000"/>
            </w:tcBorders>
            <w:vAlign w:val="center"/>
          </w:tcPr>
          <w:p w14:paraId="69F28B2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日前、日内</w:t>
            </w:r>
          </w:p>
        </w:tc>
        <w:tc>
          <w:tcPr>
            <w:tcW w:w="1100" w:type="dxa"/>
            <w:tcBorders>
              <w:top w:val="single" w:sz="4" w:space="0" w:color="000000"/>
              <w:left w:val="single" w:sz="4" w:space="0" w:color="000000"/>
              <w:bottom w:val="single" w:sz="4" w:space="0" w:color="000000"/>
              <w:right w:val="single" w:sz="4" w:space="0" w:color="000000"/>
            </w:tcBorders>
            <w:vAlign w:val="center"/>
          </w:tcPr>
          <w:p w14:paraId="18D080E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1EEDB5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1360766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6AA8423"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按交易时间单元披露</w:t>
            </w:r>
          </w:p>
        </w:tc>
      </w:tr>
      <w:tr w:rsidR="00000000" w14:paraId="38FF0A56"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DA59DC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6.42</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5A36656"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2899D92B"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发电总出力预测</w:t>
            </w:r>
          </w:p>
        </w:tc>
        <w:tc>
          <w:tcPr>
            <w:tcW w:w="1693" w:type="dxa"/>
            <w:tcBorders>
              <w:top w:val="single" w:sz="4" w:space="0" w:color="000000"/>
              <w:left w:val="single" w:sz="4" w:space="0" w:color="000000"/>
              <w:bottom w:val="single" w:sz="4" w:space="0" w:color="000000"/>
              <w:right w:val="single" w:sz="4" w:space="0" w:color="000000"/>
            </w:tcBorders>
            <w:vAlign w:val="center"/>
          </w:tcPr>
          <w:p w14:paraId="312D1DF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2AE444C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230812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69D6B73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D3F85DB"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按交易时间单元披露，分区边际电价市场需发布分区预</w:t>
            </w:r>
            <w:r>
              <w:rPr>
                <w:rFonts w:eastAsia="方正仿宋_GBK" w:cs="方正仿宋_GBK" w:hint="eastAsia"/>
                <w:sz w:val="21"/>
                <w:szCs w:val="21"/>
              </w:rPr>
              <w:lastRenderedPageBreak/>
              <w:t>测</w:t>
            </w:r>
          </w:p>
        </w:tc>
      </w:tr>
      <w:tr w:rsidR="00000000" w14:paraId="696D98B4"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B3C4EC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lastRenderedPageBreak/>
              <w:t>6.43</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3A5D67E"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4C228932"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非市场机组总出力预测</w:t>
            </w:r>
          </w:p>
        </w:tc>
        <w:tc>
          <w:tcPr>
            <w:tcW w:w="1693" w:type="dxa"/>
            <w:tcBorders>
              <w:top w:val="single" w:sz="4" w:space="0" w:color="000000"/>
              <w:left w:val="single" w:sz="4" w:space="0" w:color="000000"/>
              <w:bottom w:val="single" w:sz="4" w:space="0" w:color="000000"/>
              <w:right w:val="single" w:sz="4" w:space="0" w:color="000000"/>
            </w:tcBorders>
            <w:vAlign w:val="center"/>
          </w:tcPr>
          <w:p w14:paraId="63F632C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7707FB6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8446DD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4436BFA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36233E5"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按交易时间单元披露</w:t>
            </w:r>
          </w:p>
        </w:tc>
      </w:tr>
      <w:tr w:rsidR="00000000" w14:paraId="54D053A7"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C881A4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6.44</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7C656E1C"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5A3E1138"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新能源总出力预测</w:t>
            </w:r>
          </w:p>
        </w:tc>
        <w:tc>
          <w:tcPr>
            <w:tcW w:w="1693" w:type="dxa"/>
            <w:tcBorders>
              <w:top w:val="single" w:sz="4" w:space="0" w:color="000000"/>
              <w:left w:val="single" w:sz="4" w:space="0" w:color="000000"/>
              <w:bottom w:val="single" w:sz="4" w:space="0" w:color="000000"/>
              <w:right w:val="single" w:sz="4" w:space="0" w:color="000000"/>
            </w:tcBorders>
            <w:vAlign w:val="center"/>
          </w:tcPr>
          <w:p w14:paraId="1A27848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周、日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7913500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4F236D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B2DF02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C61F3BB"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分电源类型按交易时间单元披露</w:t>
            </w:r>
          </w:p>
        </w:tc>
      </w:tr>
      <w:tr w:rsidR="00000000" w14:paraId="337A8709"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7261E2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6.45</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6C5EF0D7"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114A56ED"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水电（含抽蓄）总出力预测</w:t>
            </w:r>
          </w:p>
        </w:tc>
        <w:tc>
          <w:tcPr>
            <w:tcW w:w="1693" w:type="dxa"/>
            <w:tcBorders>
              <w:top w:val="single" w:sz="4" w:space="0" w:color="000000"/>
              <w:left w:val="single" w:sz="4" w:space="0" w:color="000000"/>
              <w:bottom w:val="single" w:sz="4" w:space="0" w:color="000000"/>
              <w:right w:val="single" w:sz="4" w:space="0" w:color="000000"/>
            </w:tcBorders>
            <w:vAlign w:val="center"/>
          </w:tcPr>
          <w:p w14:paraId="6BF58E7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周、日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4666AF2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C59B7F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48F462C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27EBF37"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按交易时间单元披露</w:t>
            </w:r>
          </w:p>
        </w:tc>
      </w:tr>
      <w:tr w:rsidR="00000000" w14:paraId="05522EB6"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E9B26E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6.46</w:t>
            </w:r>
          </w:p>
        </w:tc>
        <w:tc>
          <w:tcPr>
            <w:tcW w:w="2034" w:type="dxa"/>
            <w:vMerge w:val="restart"/>
            <w:tcBorders>
              <w:top w:val="single" w:sz="4" w:space="0" w:color="000000"/>
              <w:left w:val="single" w:sz="4" w:space="0" w:color="000000"/>
              <w:bottom w:val="single" w:sz="4" w:space="0" w:color="000000"/>
              <w:right w:val="single" w:sz="4" w:space="0" w:color="000000"/>
            </w:tcBorders>
            <w:vAlign w:val="center"/>
          </w:tcPr>
          <w:p w14:paraId="212F71F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辅助服务需求信息</w:t>
            </w:r>
          </w:p>
        </w:tc>
        <w:tc>
          <w:tcPr>
            <w:tcW w:w="2897" w:type="dxa"/>
            <w:tcBorders>
              <w:top w:val="single" w:sz="4" w:space="0" w:color="000000"/>
              <w:left w:val="single" w:sz="4" w:space="0" w:color="000000"/>
              <w:bottom w:val="single" w:sz="4" w:space="0" w:color="000000"/>
              <w:right w:val="single" w:sz="4" w:space="0" w:color="000000"/>
            </w:tcBorders>
            <w:vAlign w:val="center"/>
          </w:tcPr>
          <w:p w14:paraId="3432C2C1"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各类辅助服务需求总量</w:t>
            </w:r>
          </w:p>
        </w:tc>
        <w:tc>
          <w:tcPr>
            <w:tcW w:w="1693" w:type="dxa"/>
            <w:tcBorders>
              <w:top w:val="single" w:sz="4" w:space="0" w:color="000000"/>
              <w:left w:val="single" w:sz="4" w:space="0" w:color="000000"/>
              <w:bottom w:val="single" w:sz="4" w:space="0" w:color="000000"/>
              <w:right w:val="single" w:sz="4" w:space="0" w:color="000000"/>
            </w:tcBorders>
            <w:vAlign w:val="center"/>
          </w:tcPr>
          <w:p w14:paraId="1A66334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5DCA7B2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BE3FFE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4DE291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49DB838A"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按交易时间单元披露</w:t>
            </w:r>
          </w:p>
        </w:tc>
      </w:tr>
      <w:tr w:rsidR="00000000" w14:paraId="65C15429"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CD6ACF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6.47</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12B6906C"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00CF290C"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具备参与辅助服务市场的机组台数及容量、用户及售电公司个数等</w:t>
            </w:r>
          </w:p>
        </w:tc>
        <w:tc>
          <w:tcPr>
            <w:tcW w:w="1693" w:type="dxa"/>
            <w:tcBorders>
              <w:top w:val="single" w:sz="4" w:space="0" w:color="000000"/>
              <w:left w:val="single" w:sz="4" w:space="0" w:color="000000"/>
              <w:bottom w:val="single" w:sz="4" w:space="0" w:color="000000"/>
              <w:right w:val="single" w:sz="4" w:space="0" w:color="000000"/>
            </w:tcBorders>
            <w:vAlign w:val="center"/>
          </w:tcPr>
          <w:p w14:paraId="2666727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43425FE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4650A7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1350A4D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17D1C6B9"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按交易时间单元披露</w:t>
            </w:r>
          </w:p>
        </w:tc>
      </w:tr>
      <w:tr w:rsidR="00000000" w14:paraId="5B74E6A2"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4C6A87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6.48</w:t>
            </w:r>
          </w:p>
        </w:tc>
        <w:tc>
          <w:tcPr>
            <w:tcW w:w="2034" w:type="dxa"/>
            <w:tcBorders>
              <w:top w:val="single" w:sz="4" w:space="0" w:color="000000"/>
              <w:left w:val="single" w:sz="4" w:space="0" w:color="000000"/>
              <w:bottom w:val="single" w:sz="4" w:space="0" w:color="000000"/>
              <w:right w:val="single" w:sz="4" w:space="0" w:color="000000"/>
            </w:tcBorders>
            <w:vAlign w:val="center"/>
          </w:tcPr>
          <w:p w14:paraId="143AF6C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交易公告</w:t>
            </w:r>
          </w:p>
        </w:tc>
        <w:tc>
          <w:tcPr>
            <w:tcW w:w="2897" w:type="dxa"/>
            <w:tcBorders>
              <w:top w:val="single" w:sz="4" w:space="0" w:color="000000"/>
              <w:left w:val="single" w:sz="4" w:space="0" w:color="000000"/>
              <w:bottom w:val="single" w:sz="4" w:space="0" w:color="000000"/>
              <w:right w:val="single" w:sz="4" w:space="0" w:color="000000"/>
            </w:tcBorders>
            <w:vAlign w:val="center"/>
          </w:tcPr>
          <w:p w14:paraId="351A7761"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包括交易品种、交易主体、交易方式、交易申报时间、交易合同执行开始时间及终止时间、交易参数、出清方式、交易约束信息、交易操作说明、其他准备信息等</w:t>
            </w:r>
          </w:p>
        </w:tc>
        <w:tc>
          <w:tcPr>
            <w:tcW w:w="1693" w:type="dxa"/>
            <w:tcBorders>
              <w:top w:val="single" w:sz="4" w:space="0" w:color="000000"/>
              <w:left w:val="single" w:sz="4" w:space="0" w:color="000000"/>
              <w:bottom w:val="single" w:sz="4" w:space="0" w:color="000000"/>
              <w:right w:val="single" w:sz="4" w:space="0" w:color="000000"/>
            </w:tcBorders>
            <w:vAlign w:val="center"/>
          </w:tcPr>
          <w:p w14:paraId="53628F7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交易组织前及时披露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0726B02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240C5E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9F4DA7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16D5C27"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7D3518ED"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EC0C3F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6.49</w:t>
            </w:r>
          </w:p>
        </w:tc>
        <w:tc>
          <w:tcPr>
            <w:tcW w:w="2034" w:type="dxa"/>
            <w:tcBorders>
              <w:top w:val="single" w:sz="4" w:space="0" w:color="000000"/>
              <w:left w:val="single" w:sz="4" w:space="0" w:color="000000"/>
              <w:bottom w:val="single" w:sz="4" w:space="0" w:color="000000"/>
              <w:right w:val="single" w:sz="4" w:space="0" w:color="000000"/>
            </w:tcBorders>
            <w:vAlign w:val="center"/>
          </w:tcPr>
          <w:p w14:paraId="342AF4B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中长期交易申报及成交情况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6EFAA801"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包括交易参与的主体数量、申报情况、成交的主体数量、成交总量及分电源类型电量、成交均价及分电源类型均价等</w:t>
            </w:r>
          </w:p>
        </w:tc>
        <w:tc>
          <w:tcPr>
            <w:tcW w:w="1693" w:type="dxa"/>
            <w:tcBorders>
              <w:top w:val="single" w:sz="4" w:space="0" w:color="000000"/>
              <w:left w:val="single" w:sz="4" w:space="0" w:color="000000"/>
              <w:bottom w:val="single" w:sz="4" w:space="0" w:color="000000"/>
              <w:right w:val="single" w:sz="4" w:space="0" w:color="000000"/>
            </w:tcBorders>
            <w:vAlign w:val="center"/>
          </w:tcPr>
          <w:p w14:paraId="210C2FE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交易出清后及时披露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6B97001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AEB7BA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6F279F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F3E1EEC"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55074822"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90A2A1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6.50</w:t>
            </w:r>
          </w:p>
        </w:tc>
        <w:tc>
          <w:tcPr>
            <w:tcW w:w="2034" w:type="dxa"/>
            <w:tcBorders>
              <w:top w:val="single" w:sz="4" w:space="0" w:color="000000"/>
              <w:left w:val="single" w:sz="4" w:space="0" w:color="000000"/>
              <w:bottom w:val="single" w:sz="4" w:space="0" w:color="000000"/>
              <w:right w:val="single" w:sz="4" w:space="0" w:color="000000"/>
            </w:tcBorders>
            <w:vAlign w:val="center"/>
          </w:tcPr>
          <w:p w14:paraId="15FDA71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中长期交易安全校核及原因</w:t>
            </w:r>
          </w:p>
        </w:tc>
        <w:tc>
          <w:tcPr>
            <w:tcW w:w="2897" w:type="dxa"/>
            <w:tcBorders>
              <w:top w:val="single" w:sz="4" w:space="0" w:color="000000"/>
              <w:left w:val="single" w:sz="4" w:space="0" w:color="000000"/>
              <w:bottom w:val="single" w:sz="4" w:space="0" w:color="000000"/>
              <w:right w:val="single" w:sz="4" w:space="0" w:color="000000"/>
            </w:tcBorders>
            <w:vAlign w:val="center"/>
          </w:tcPr>
          <w:p w14:paraId="3EFF3AFA"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60864FB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交易出清后及时披露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1BAC7FC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43AF223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0C0ED9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4680150"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4335A589" w14:textId="77777777">
        <w:trPr>
          <w:trHeight w:val="85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36713C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6.51</w:t>
            </w:r>
          </w:p>
        </w:tc>
        <w:tc>
          <w:tcPr>
            <w:tcW w:w="2034" w:type="dxa"/>
            <w:tcBorders>
              <w:top w:val="single" w:sz="4" w:space="0" w:color="000000"/>
              <w:left w:val="single" w:sz="4" w:space="0" w:color="000000"/>
              <w:bottom w:val="single" w:sz="4" w:space="0" w:color="000000"/>
              <w:right w:val="single" w:sz="4" w:space="0" w:color="000000"/>
            </w:tcBorders>
            <w:vAlign w:val="center"/>
          </w:tcPr>
          <w:p w14:paraId="746D669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绿电交易申报及成交情况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2405B7C0"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包括参与的主体数量、申报电量、成交的主体数量、最终成交总量、成交均价</w:t>
            </w:r>
          </w:p>
        </w:tc>
        <w:tc>
          <w:tcPr>
            <w:tcW w:w="1693" w:type="dxa"/>
            <w:tcBorders>
              <w:top w:val="single" w:sz="4" w:space="0" w:color="000000"/>
              <w:left w:val="single" w:sz="4" w:space="0" w:color="000000"/>
              <w:bottom w:val="single" w:sz="4" w:space="0" w:color="000000"/>
              <w:right w:val="single" w:sz="4" w:space="0" w:color="000000"/>
            </w:tcBorders>
            <w:vAlign w:val="center"/>
          </w:tcPr>
          <w:p w14:paraId="0A67153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交易出清后及时披露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2FA4EDD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545204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7F529F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3573269"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5019BEE7" w14:textId="77777777">
        <w:trPr>
          <w:trHeight w:val="2654"/>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C1C45D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lastRenderedPageBreak/>
              <w:t>6.52</w:t>
            </w:r>
          </w:p>
        </w:tc>
        <w:tc>
          <w:tcPr>
            <w:tcW w:w="2034" w:type="dxa"/>
            <w:tcBorders>
              <w:top w:val="single" w:sz="4" w:space="0" w:color="000000"/>
              <w:left w:val="single" w:sz="4" w:space="0" w:color="000000"/>
              <w:bottom w:val="single" w:sz="4" w:space="0" w:color="000000"/>
              <w:right w:val="single" w:sz="4" w:space="0" w:color="000000"/>
            </w:tcBorders>
            <w:vAlign w:val="center"/>
          </w:tcPr>
          <w:p w14:paraId="63B1525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现货市场申报、出清信息</w:t>
            </w:r>
          </w:p>
        </w:tc>
        <w:tc>
          <w:tcPr>
            <w:tcW w:w="2897" w:type="dxa"/>
            <w:tcBorders>
              <w:top w:val="single" w:sz="4" w:space="0" w:color="000000"/>
              <w:left w:val="single" w:sz="4" w:space="0" w:color="000000"/>
              <w:bottom w:val="single" w:sz="4" w:space="0" w:color="000000"/>
              <w:right w:val="single" w:sz="4" w:space="0" w:color="000000"/>
            </w:tcBorders>
            <w:vAlign w:val="center"/>
          </w:tcPr>
          <w:p w14:paraId="24B043F3"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日前、日内平均申报电价，日前、日内各时段出清电量及各类电源电量和台数，日前、日内平均出清电价</w:t>
            </w:r>
          </w:p>
        </w:tc>
        <w:tc>
          <w:tcPr>
            <w:tcW w:w="1693" w:type="dxa"/>
            <w:tcBorders>
              <w:top w:val="single" w:sz="4" w:space="0" w:color="000000"/>
              <w:left w:val="single" w:sz="4" w:space="0" w:color="000000"/>
              <w:bottom w:val="single" w:sz="4" w:space="0" w:color="000000"/>
              <w:right w:val="single" w:sz="4" w:space="0" w:color="000000"/>
            </w:tcBorders>
            <w:vAlign w:val="center"/>
          </w:tcPr>
          <w:p w14:paraId="192B762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出清后及时披露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33617F5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E5E915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4CFA3F3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37584347"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节点边际电价市场应当披露交易时间单元所有节点的节点边际电价以及各节点边际电价的电能量、阻塞等各分量价格</w:t>
            </w:r>
          </w:p>
        </w:tc>
      </w:tr>
      <w:tr w:rsidR="00000000" w14:paraId="3073B5E9" w14:textId="77777777">
        <w:trPr>
          <w:trHeight w:val="149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6BD820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6.53</w:t>
            </w:r>
          </w:p>
        </w:tc>
        <w:tc>
          <w:tcPr>
            <w:tcW w:w="2034" w:type="dxa"/>
            <w:tcBorders>
              <w:top w:val="single" w:sz="4" w:space="0" w:color="000000"/>
              <w:left w:val="single" w:sz="4" w:space="0" w:color="000000"/>
              <w:bottom w:val="single" w:sz="4" w:space="0" w:color="000000"/>
              <w:right w:val="single" w:sz="4" w:space="0" w:color="000000"/>
            </w:tcBorders>
            <w:vAlign w:val="center"/>
          </w:tcPr>
          <w:p w14:paraId="2F3225C7"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辅助服务市场申报、出清信息</w:t>
            </w:r>
          </w:p>
        </w:tc>
        <w:tc>
          <w:tcPr>
            <w:tcW w:w="2897" w:type="dxa"/>
            <w:tcBorders>
              <w:top w:val="single" w:sz="4" w:space="0" w:color="000000"/>
              <w:left w:val="single" w:sz="4" w:space="0" w:color="000000"/>
              <w:bottom w:val="single" w:sz="4" w:space="0" w:color="000000"/>
              <w:right w:val="single" w:sz="4" w:space="0" w:color="000000"/>
            </w:tcBorders>
            <w:vAlign w:val="center"/>
          </w:tcPr>
          <w:p w14:paraId="31E017F7"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各类辅助服务市场申报总电量及平均价格，各时段出清电量及各类电源电量和台数、平均中标价格</w:t>
            </w:r>
          </w:p>
        </w:tc>
        <w:tc>
          <w:tcPr>
            <w:tcW w:w="1693" w:type="dxa"/>
            <w:tcBorders>
              <w:top w:val="single" w:sz="4" w:space="0" w:color="000000"/>
              <w:left w:val="single" w:sz="4" w:space="0" w:color="000000"/>
              <w:bottom w:val="single" w:sz="4" w:space="0" w:color="000000"/>
              <w:right w:val="single" w:sz="4" w:space="0" w:color="000000"/>
            </w:tcBorders>
            <w:vAlign w:val="center"/>
          </w:tcPr>
          <w:p w14:paraId="7D041BF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出清后及时披露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21B0FC1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DC4BF4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1FEAB8F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AC7DCF1"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出清按交易时间单元披露，其他按日披露</w:t>
            </w:r>
          </w:p>
        </w:tc>
      </w:tr>
      <w:tr w:rsidR="00000000" w14:paraId="33D9E7EE"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216738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6.54</w:t>
            </w:r>
          </w:p>
        </w:tc>
        <w:tc>
          <w:tcPr>
            <w:tcW w:w="2034" w:type="dxa"/>
            <w:tcBorders>
              <w:top w:val="single" w:sz="4" w:space="0" w:color="000000"/>
              <w:left w:val="single" w:sz="4" w:space="0" w:color="000000"/>
              <w:bottom w:val="single" w:sz="4" w:space="0" w:color="000000"/>
              <w:right w:val="single" w:sz="4" w:space="0" w:color="000000"/>
            </w:tcBorders>
            <w:vAlign w:val="center"/>
          </w:tcPr>
          <w:p w14:paraId="1259D6C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日前、实时市场各时段出清的断面约束及阻塞情况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1B90A17A"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168F865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1B22446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CA5DF4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272AC4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14484709"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运行结束按交易时间单元披露</w:t>
            </w:r>
            <w:r>
              <w:rPr>
                <w:rFonts w:eastAsia="方正仿宋_GBK" w:cs="方正仿宋_GBK" w:hint="eastAsia"/>
                <w:sz w:val="21"/>
                <w:szCs w:val="21"/>
              </w:rPr>
              <w:t>,</w:t>
            </w:r>
            <w:r>
              <w:rPr>
                <w:rFonts w:eastAsia="方正仿宋_GBK" w:cs="方正仿宋_GBK" w:hint="eastAsia"/>
                <w:sz w:val="21"/>
                <w:szCs w:val="21"/>
              </w:rPr>
              <w:t>适用节点边际电价市场</w:t>
            </w:r>
          </w:p>
        </w:tc>
      </w:tr>
      <w:tr w:rsidR="00000000" w14:paraId="347F9BA1"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9A3702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6.55</w:t>
            </w:r>
          </w:p>
        </w:tc>
        <w:tc>
          <w:tcPr>
            <w:tcW w:w="2034" w:type="dxa"/>
            <w:tcBorders>
              <w:top w:val="single" w:sz="4" w:space="0" w:color="000000"/>
              <w:left w:val="single" w:sz="4" w:space="0" w:color="000000"/>
              <w:bottom w:val="nil"/>
              <w:right w:val="single" w:sz="4" w:space="0" w:color="000000"/>
            </w:tcBorders>
            <w:vAlign w:val="center"/>
          </w:tcPr>
          <w:p w14:paraId="1E114D3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省间交易计划</w:t>
            </w:r>
          </w:p>
        </w:tc>
        <w:tc>
          <w:tcPr>
            <w:tcW w:w="2897" w:type="dxa"/>
            <w:tcBorders>
              <w:top w:val="single" w:sz="4" w:space="0" w:color="000000"/>
              <w:left w:val="single" w:sz="4" w:space="0" w:color="000000"/>
              <w:bottom w:val="nil"/>
              <w:right w:val="single" w:sz="4" w:space="0" w:color="000000"/>
            </w:tcBorders>
            <w:vAlign w:val="center"/>
          </w:tcPr>
          <w:p w14:paraId="18CC5622"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7211025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119368A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5F216B4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w:t>
            </w:r>
          </w:p>
        </w:tc>
        <w:tc>
          <w:tcPr>
            <w:tcW w:w="1504" w:type="dxa"/>
            <w:tcBorders>
              <w:top w:val="single" w:sz="4" w:space="0" w:color="000000"/>
              <w:left w:val="single" w:sz="4" w:space="0" w:color="000000"/>
              <w:bottom w:val="single" w:sz="4" w:space="0" w:color="000000"/>
              <w:right w:val="single" w:sz="4" w:space="0" w:color="000000"/>
            </w:tcBorders>
            <w:vAlign w:val="center"/>
          </w:tcPr>
          <w:p w14:paraId="201CB87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8DD7FE1"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1706ACEA"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E822E8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6.56</w:t>
            </w:r>
          </w:p>
        </w:tc>
        <w:tc>
          <w:tcPr>
            <w:tcW w:w="2034" w:type="dxa"/>
            <w:vMerge w:val="restart"/>
            <w:tcBorders>
              <w:top w:val="single" w:sz="4" w:space="0" w:color="000000"/>
              <w:left w:val="single" w:sz="4" w:space="0" w:color="000000"/>
              <w:bottom w:val="single" w:sz="4" w:space="0" w:color="000000"/>
              <w:right w:val="single" w:sz="4" w:space="0" w:color="000000"/>
            </w:tcBorders>
            <w:vAlign w:val="center"/>
          </w:tcPr>
          <w:p w14:paraId="033EDB7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运行信息</w:t>
            </w:r>
          </w:p>
        </w:tc>
        <w:tc>
          <w:tcPr>
            <w:tcW w:w="2897" w:type="dxa"/>
            <w:tcBorders>
              <w:top w:val="single" w:sz="4" w:space="0" w:color="000000"/>
              <w:left w:val="single" w:sz="4" w:space="0" w:color="000000"/>
              <w:bottom w:val="single" w:sz="4" w:space="0" w:color="000000"/>
              <w:right w:val="single" w:sz="4" w:space="0" w:color="000000"/>
            </w:tcBorders>
            <w:vAlign w:val="center"/>
          </w:tcPr>
          <w:p w14:paraId="1D770EF9"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机组状态</w:t>
            </w:r>
          </w:p>
        </w:tc>
        <w:tc>
          <w:tcPr>
            <w:tcW w:w="1693" w:type="dxa"/>
            <w:tcBorders>
              <w:top w:val="single" w:sz="4" w:space="0" w:color="000000"/>
              <w:left w:val="single" w:sz="4" w:space="0" w:color="000000"/>
              <w:bottom w:val="single" w:sz="4" w:space="0" w:color="000000"/>
              <w:right w:val="single" w:sz="4" w:space="0" w:color="000000"/>
            </w:tcBorders>
            <w:vAlign w:val="center"/>
          </w:tcPr>
          <w:p w14:paraId="7B8621A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63C5E12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95C6F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A30B69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val="restart"/>
            <w:tcBorders>
              <w:top w:val="single" w:sz="4" w:space="0" w:color="000000"/>
              <w:left w:val="single" w:sz="4" w:space="0" w:color="000000"/>
              <w:bottom w:val="single" w:sz="4" w:space="0" w:color="000000"/>
              <w:right w:val="single" w:sz="4" w:space="0" w:color="000000"/>
            </w:tcBorders>
            <w:vAlign w:val="center"/>
          </w:tcPr>
          <w:p w14:paraId="29D9791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运行日次日按交易时间单元披露</w:t>
            </w:r>
          </w:p>
        </w:tc>
      </w:tr>
      <w:tr w:rsidR="00000000" w14:paraId="5BDF294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6244CC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6.57</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69A21182"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0986904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发电总出力</w:t>
            </w:r>
          </w:p>
        </w:tc>
        <w:tc>
          <w:tcPr>
            <w:tcW w:w="1693" w:type="dxa"/>
            <w:tcBorders>
              <w:top w:val="single" w:sz="4" w:space="0" w:color="000000"/>
              <w:left w:val="single" w:sz="4" w:space="0" w:color="000000"/>
              <w:bottom w:val="single" w:sz="4" w:space="0" w:color="000000"/>
              <w:right w:val="single" w:sz="4" w:space="0" w:color="000000"/>
            </w:tcBorders>
            <w:vAlign w:val="center"/>
          </w:tcPr>
          <w:p w14:paraId="0A5ABF4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5668D07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E11947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3792DA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6ADA82F7"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5D1B3D29"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B3E6F4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6.58</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53F5693"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29E91B32"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非市场机组总出力</w:t>
            </w:r>
          </w:p>
        </w:tc>
        <w:tc>
          <w:tcPr>
            <w:tcW w:w="1693" w:type="dxa"/>
            <w:tcBorders>
              <w:top w:val="single" w:sz="4" w:space="0" w:color="000000"/>
              <w:left w:val="single" w:sz="4" w:space="0" w:color="000000"/>
              <w:bottom w:val="single" w:sz="4" w:space="0" w:color="000000"/>
              <w:right w:val="single" w:sz="4" w:space="0" w:color="000000"/>
            </w:tcBorders>
            <w:vAlign w:val="center"/>
          </w:tcPr>
          <w:p w14:paraId="6EC5262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1C56847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E245CF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140E344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7FF7B658"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20419327"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9063D0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6.59</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7F5F843D"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0E61046F"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新能源总出力</w:t>
            </w:r>
          </w:p>
        </w:tc>
        <w:tc>
          <w:tcPr>
            <w:tcW w:w="1693" w:type="dxa"/>
            <w:tcBorders>
              <w:top w:val="single" w:sz="4" w:space="0" w:color="000000"/>
              <w:left w:val="single" w:sz="4" w:space="0" w:color="000000"/>
              <w:bottom w:val="single" w:sz="4" w:space="0" w:color="000000"/>
              <w:right w:val="single" w:sz="4" w:space="0" w:color="000000"/>
            </w:tcBorders>
            <w:vAlign w:val="center"/>
          </w:tcPr>
          <w:p w14:paraId="3AF3DBE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38492FD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ABD715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0B325A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73B9215B"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0A13D31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EB6FE3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6.60</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1D4221B3"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0D139497"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水电（含抽蓄）总出力</w:t>
            </w:r>
          </w:p>
        </w:tc>
        <w:tc>
          <w:tcPr>
            <w:tcW w:w="1693" w:type="dxa"/>
            <w:tcBorders>
              <w:top w:val="single" w:sz="4" w:space="0" w:color="000000"/>
              <w:left w:val="single" w:sz="4" w:space="0" w:color="000000"/>
              <w:bottom w:val="single" w:sz="4" w:space="0" w:color="000000"/>
              <w:right w:val="single" w:sz="4" w:space="0" w:color="000000"/>
            </w:tcBorders>
            <w:vAlign w:val="center"/>
          </w:tcPr>
          <w:p w14:paraId="4338200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5B32593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596035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70B622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6AC10619"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521DFAED"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594C87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6.61</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27DAFA76"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16C73F0F"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实际负荷</w:t>
            </w:r>
          </w:p>
        </w:tc>
        <w:tc>
          <w:tcPr>
            <w:tcW w:w="1693" w:type="dxa"/>
            <w:tcBorders>
              <w:top w:val="single" w:sz="4" w:space="0" w:color="000000"/>
              <w:left w:val="single" w:sz="4" w:space="0" w:color="000000"/>
              <w:bottom w:val="single" w:sz="4" w:space="0" w:color="000000"/>
              <w:right w:val="single" w:sz="4" w:space="0" w:color="000000"/>
            </w:tcBorders>
            <w:vAlign w:val="center"/>
          </w:tcPr>
          <w:p w14:paraId="74CAF32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28DEC45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51ECE5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9DDC05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1B276A19"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3C538AE9"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33038A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6.62</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BF94CDB"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36065BA1"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系统备用信息</w:t>
            </w:r>
          </w:p>
        </w:tc>
        <w:tc>
          <w:tcPr>
            <w:tcW w:w="1693" w:type="dxa"/>
            <w:tcBorders>
              <w:top w:val="single" w:sz="4" w:space="0" w:color="000000"/>
              <w:left w:val="single" w:sz="4" w:space="0" w:color="000000"/>
              <w:bottom w:val="single" w:sz="4" w:space="0" w:color="000000"/>
              <w:right w:val="single" w:sz="4" w:space="0" w:color="000000"/>
            </w:tcBorders>
            <w:vAlign w:val="center"/>
          </w:tcPr>
          <w:p w14:paraId="2CF602C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74D6987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7A2E75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6F91C89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46C9872C"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7BCF793B"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C04E40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6.63</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12AC18FD"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6F4769E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重要通道实际输电情况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21B7253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0A1B04A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498E161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6AF25CA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6ED85205"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751930B6"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16AD08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6.64</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59CED43C"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6EB0F209"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实际运行输电断面约束情况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1542473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2AB3043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0B66A4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611828F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76E97422"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3BC3959E"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26EB9C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lastRenderedPageBreak/>
              <w:t>6.65</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CD97396"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4D342419"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省间联络线输电情况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6459AE6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5F8528D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27BD3F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380404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5A2E42C0"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7D0DA635"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94FAE6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6.66</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60E1B33A"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4DA598CD"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重要线路与变压器平均潮流</w:t>
            </w:r>
          </w:p>
        </w:tc>
        <w:tc>
          <w:tcPr>
            <w:tcW w:w="1693" w:type="dxa"/>
            <w:tcBorders>
              <w:top w:val="single" w:sz="4" w:space="0" w:color="000000"/>
              <w:left w:val="single" w:sz="4" w:space="0" w:color="000000"/>
              <w:bottom w:val="single" w:sz="4" w:space="0" w:color="000000"/>
              <w:right w:val="single" w:sz="4" w:space="0" w:color="000000"/>
            </w:tcBorders>
            <w:vAlign w:val="center"/>
          </w:tcPr>
          <w:p w14:paraId="64E3DD6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14B22FC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2DEEFC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DA292D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30E9311B"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3EFC88D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FAE317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6.67</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28ABB55D"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5E59672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发输变电设备投产、退役、检修、改造等计划执行情况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26D84AF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52C0DE3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4C19C0D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1306EDC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BDD2C63"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25E491C9"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9196BE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6.68</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5F4D5CAD"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35E937EF"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重要线路实际停运情况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4F13928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3CEA3D6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142A73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516643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70F6D64"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5D175E5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CB99A9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6.69</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076D8DFF"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10ED2703"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发电机组非停情况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74FE5A7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5CE209F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6A4DDC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DDD436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C70C3E2"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395FD7D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6489F92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6.70</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1C28420F"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4F7AFAB6"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电网负荷总体情况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3BF0F9F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26B2A7D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2EDDA98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8BDE31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7BD6F32"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最高最低负荷和负荷变化情况</w:t>
            </w:r>
          </w:p>
        </w:tc>
      </w:tr>
      <w:tr w:rsidR="00000000" w14:paraId="31414676" w14:textId="77777777">
        <w:trPr>
          <w:trHeight w:val="966"/>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CE709C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6.71</w:t>
            </w:r>
          </w:p>
        </w:tc>
        <w:tc>
          <w:tcPr>
            <w:tcW w:w="2034" w:type="dxa"/>
            <w:tcBorders>
              <w:top w:val="single" w:sz="4" w:space="0" w:color="000000"/>
              <w:left w:val="single" w:sz="4" w:space="0" w:color="000000"/>
              <w:bottom w:val="single" w:sz="4" w:space="0" w:color="000000"/>
              <w:right w:val="single" w:sz="4" w:space="0" w:color="000000"/>
            </w:tcBorders>
            <w:vAlign w:val="center"/>
          </w:tcPr>
          <w:p w14:paraId="366EC82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电力并网运行管理考核和返还明细</w:t>
            </w:r>
          </w:p>
        </w:tc>
        <w:tc>
          <w:tcPr>
            <w:tcW w:w="2897" w:type="dxa"/>
            <w:tcBorders>
              <w:top w:val="single" w:sz="4" w:space="0" w:color="000000"/>
              <w:left w:val="single" w:sz="4" w:space="0" w:color="000000"/>
              <w:bottom w:val="single" w:sz="4" w:space="0" w:color="000000"/>
              <w:right w:val="single" w:sz="4" w:space="0" w:color="000000"/>
            </w:tcBorders>
            <w:vAlign w:val="center"/>
          </w:tcPr>
          <w:p w14:paraId="53011DC4"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各并网主体分考核种类考核费用、返还费用、免考核情况等</w:t>
            </w:r>
          </w:p>
        </w:tc>
        <w:tc>
          <w:tcPr>
            <w:tcW w:w="1693" w:type="dxa"/>
            <w:tcBorders>
              <w:top w:val="single" w:sz="4" w:space="0" w:color="000000"/>
              <w:left w:val="single" w:sz="4" w:space="0" w:color="000000"/>
              <w:bottom w:val="single" w:sz="4" w:space="0" w:color="000000"/>
              <w:right w:val="single" w:sz="4" w:space="0" w:color="000000"/>
            </w:tcBorders>
            <w:vAlign w:val="center"/>
          </w:tcPr>
          <w:p w14:paraId="6CDFB86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5DB1225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F7FAAB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FC4138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02E09F7"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B7C893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3038EEC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6.72</w:t>
            </w:r>
          </w:p>
        </w:tc>
        <w:tc>
          <w:tcPr>
            <w:tcW w:w="2034" w:type="dxa"/>
            <w:tcBorders>
              <w:top w:val="single" w:sz="4" w:space="0" w:color="000000"/>
              <w:left w:val="single" w:sz="4" w:space="0" w:color="000000"/>
              <w:bottom w:val="single" w:sz="4" w:space="0" w:color="000000"/>
              <w:right w:val="single" w:sz="4" w:space="0" w:color="000000"/>
            </w:tcBorders>
            <w:vAlign w:val="center"/>
          </w:tcPr>
          <w:p w14:paraId="132C9D2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电力辅助服务考核、补偿和分摊明细</w:t>
            </w:r>
          </w:p>
        </w:tc>
        <w:tc>
          <w:tcPr>
            <w:tcW w:w="2897" w:type="dxa"/>
            <w:tcBorders>
              <w:top w:val="single" w:sz="4" w:space="0" w:color="000000"/>
              <w:left w:val="single" w:sz="4" w:space="0" w:color="000000"/>
              <w:bottom w:val="single" w:sz="4" w:space="0" w:color="000000"/>
              <w:right w:val="single" w:sz="4" w:space="0" w:color="000000"/>
            </w:tcBorders>
            <w:vAlign w:val="center"/>
          </w:tcPr>
          <w:p w14:paraId="31950994"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各市场经营主体分辅助服务品种的电量</w:t>
            </w:r>
            <w:r>
              <w:rPr>
                <w:rFonts w:eastAsia="方正仿宋_GBK" w:cs="方正仿宋_GBK" w:hint="eastAsia"/>
                <w:sz w:val="21"/>
                <w:szCs w:val="21"/>
              </w:rPr>
              <w:t>/</w:t>
            </w:r>
            <w:r>
              <w:rPr>
                <w:rFonts w:eastAsia="方正仿宋_GBK" w:cs="方正仿宋_GBK" w:hint="eastAsia"/>
                <w:sz w:val="21"/>
                <w:szCs w:val="21"/>
              </w:rPr>
              <w:t>容量、补偿费用、考核费用、分摊比例、分摊费用等</w:t>
            </w:r>
          </w:p>
        </w:tc>
        <w:tc>
          <w:tcPr>
            <w:tcW w:w="1693" w:type="dxa"/>
            <w:tcBorders>
              <w:top w:val="single" w:sz="4" w:space="0" w:color="000000"/>
              <w:left w:val="single" w:sz="4" w:space="0" w:color="000000"/>
              <w:bottom w:val="single" w:sz="4" w:space="0" w:color="000000"/>
              <w:right w:val="single" w:sz="4" w:space="0" w:color="000000"/>
            </w:tcBorders>
            <w:vAlign w:val="center"/>
          </w:tcPr>
          <w:p w14:paraId="3D9D3FA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549F5E5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0F3927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1B479F8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5C0AB68"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 xml:space="preserve"> </w:t>
            </w:r>
          </w:p>
        </w:tc>
      </w:tr>
      <w:tr w:rsidR="00000000" w14:paraId="1B7BCE4F"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3A7D4D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6.73</w:t>
            </w:r>
          </w:p>
        </w:tc>
        <w:tc>
          <w:tcPr>
            <w:tcW w:w="2034" w:type="dxa"/>
            <w:vMerge w:val="restart"/>
            <w:tcBorders>
              <w:top w:val="single" w:sz="4" w:space="0" w:color="000000"/>
              <w:left w:val="single" w:sz="4" w:space="0" w:color="000000"/>
              <w:bottom w:val="single" w:sz="4" w:space="0" w:color="000000"/>
              <w:right w:val="single" w:sz="4" w:space="0" w:color="000000"/>
            </w:tcBorders>
            <w:vAlign w:val="center"/>
          </w:tcPr>
          <w:p w14:paraId="789BEDA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结算情况</w:t>
            </w:r>
          </w:p>
        </w:tc>
        <w:tc>
          <w:tcPr>
            <w:tcW w:w="2897" w:type="dxa"/>
            <w:vMerge w:val="restart"/>
            <w:tcBorders>
              <w:top w:val="single" w:sz="4" w:space="0" w:color="000000"/>
              <w:left w:val="single" w:sz="4" w:space="0" w:color="000000"/>
              <w:bottom w:val="single" w:sz="4" w:space="0" w:color="000000"/>
              <w:right w:val="single" w:sz="4" w:space="0" w:color="000000"/>
            </w:tcBorders>
            <w:vAlign w:val="center"/>
          </w:tcPr>
          <w:p w14:paraId="10F9F5F2"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结算总体情况及分类构成情况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605CEE3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682AF79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5369264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3ED99F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4D38EA28"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659C485"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7A6750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6.74</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7E38C11"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vMerge/>
            <w:tcBorders>
              <w:top w:val="single" w:sz="4" w:space="0" w:color="000000"/>
              <w:left w:val="single" w:sz="4" w:space="0" w:color="000000"/>
              <w:bottom w:val="single" w:sz="4" w:space="0" w:color="000000"/>
              <w:right w:val="single" w:sz="4" w:space="0" w:color="000000"/>
            </w:tcBorders>
            <w:vAlign w:val="center"/>
          </w:tcPr>
          <w:p w14:paraId="7F8146CF"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1D865CD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46A4CF0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BA6B2A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520A79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50C9BCB8"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 xml:space="preserve"> </w:t>
            </w:r>
          </w:p>
        </w:tc>
      </w:tr>
      <w:tr w:rsidR="00000000" w14:paraId="79029D3D"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CD50ED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6.75</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34A61C01"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nil"/>
              <w:left w:val="single" w:sz="4" w:space="0" w:color="000000"/>
              <w:bottom w:val="single" w:sz="4" w:space="0" w:color="000000"/>
              <w:right w:val="single" w:sz="4" w:space="0" w:color="000000"/>
            </w:tcBorders>
            <w:vAlign w:val="center"/>
          </w:tcPr>
          <w:p w14:paraId="638D0F0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绿电交易结算情况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35876AD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271BBE3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E5DD9B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1770E9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F78668A"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0A999EA8"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457169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6.76</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4C0A41D9"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408CF514"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省间交易结算情况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7AA2D28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5373BC8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A14F43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w:t>
            </w:r>
          </w:p>
        </w:tc>
        <w:tc>
          <w:tcPr>
            <w:tcW w:w="1504" w:type="dxa"/>
            <w:tcBorders>
              <w:top w:val="single" w:sz="4" w:space="0" w:color="000000"/>
              <w:left w:val="single" w:sz="4" w:space="0" w:color="000000"/>
              <w:bottom w:val="single" w:sz="4" w:space="0" w:color="000000"/>
              <w:right w:val="single" w:sz="4" w:space="0" w:color="000000"/>
            </w:tcBorders>
            <w:vAlign w:val="center"/>
          </w:tcPr>
          <w:p w14:paraId="30E8D18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6EBAAD5C"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3C10679B"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2684CA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6.77</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3651704B"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6D4DCDFA"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不平衡资金构成、分摊和分享情况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5CE3DCC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2C99291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0ACA21B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77B179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184577C4"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不平衡资金分项计列</w:t>
            </w:r>
          </w:p>
        </w:tc>
      </w:tr>
      <w:tr w:rsidR="00000000" w14:paraId="7E3FEF33"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C63712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6.78</w:t>
            </w:r>
          </w:p>
        </w:tc>
        <w:tc>
          <w:tcPr>
            <w:tcW w:w="2034" w:type="dxa"/>
            <w:vMerge/>
            <w:tcBorders>
              <w:top w:val="single" w:sz="4" w:space="0" w:color="000000"/>
              <w:left w:val="single" w:sz="4" w:space="0" w:color="000000"/>
              <w:bottom w:val="single" w:sz="4" w:space="0" w:color="000000"/>
              <w:right w:val="single" w:sz="4" w:space="0" w:color="000000"/>
            </w:tcBorders>
            <w:vAlign w:val="center"/>
          </w:tcPr>
          <w:p w14:paraId="6DF81EA8"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c>
          <w:tcPr>
            <w:tcW w:w="2897" w:type="dxa"/>
            <w:tcBorders>
              <w:top w:val="single" w:sz="4" w:space="0" w:color="000000"/>
              <w:left w:val="single" w:sz="4" w:space="0" w:color="000000"/>
              <w:bottom w:val="single" w:sz="4" w:space="0" w:color="000000"/>
              <w:right w:val="single" w:sz="4" w:space="0" w:color="000000"/>
            </w:tcBorders>
            <w:vAlign w:val="center"/>
          </w:tcPr>
          <w:p w14:paraId="62BD1627"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偏差考核情况</w:t>
            </w:r>
          </w:p>
        </w:tc>
        <w:tc>
          <w:tcPr>
            <w:tcW w:w="1693" w:type="dxa"/>
            <w:tcBorders>
              <w:top w:val="single" w:sz="4" w:space="0" w:color="000000"/>
              <w:left w:val="single" w:sz="4" w:space="0" w:color="000000"/>
              <w:bottom w:val="single" w:sz="4" w:space="0" w:color="000000"/>
              <w:right w:val="single" w:sz="4" w:space="0" w:color="000000"/>
            </w:tcBorders>
            <w:vAlign w:val="center"/>
          </w:tcPr>
          <w:p w14:paraId="0B07D16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45FA14B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25F9B3A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76EF61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76E304E6"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3C289305"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5C87D4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6.79</w:t>
            </w:r>
          </w:p>
        </w:tc>
        <w:tc>
          <w:tcPr>
            <w:tcW w:w="2034" w:type="dxa"/>
            <w:tcBorders>
              <w:top w:val="single" w:sz="4" w:space="0" w:color="000000"/>
              <w:left w:val="single" w:sz="4" w:space="0" w:color="000000"/>
              <w:bottom w:val="single" w:sz="4" w:space="0" w:color="000000"/>
              <w:right w:val="single" w:sz="4" w:space="0" w:color="000000"/>
            </w:tcBorders>
            <w:vAlign w:val="center"/>
          </w:tcPr>
          <w:p w14:paraId="277AC91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售电公司结算总体情况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2C82198E"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售电公司代理电量，批发侧、零售侧结算均价</w:t>
            </w:r>
          </w:p>
        </w:tc>
        <w:tc>
          <w:tcPr>
            <w:tcW w:w="1693" w:type="dxa"/>
            <w:tcBorders>
              <w:top w:val="single" w:sz="4" w:space="0" w:color="000000"/>
              <w:left w:val="single" w:sz="4" w:space="0" w:color="000000"/>
              <w:bottom w:val="single" w:sz="4" w:space="0" w:color="000000"/>
              <w:right w:val="single" w:sz="4" w:space="0" w:color="000000"/>
            </w:tcBorders>
            <w:vAlign w:val="center"/>
          </w:tcPr>
          <w:p w14:paraId="161B230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2A1B46C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3769FC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8DC4F3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26D7B431"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零售侧结算均价不含输配电价及基金附加等</w:t>
            </w:r>
          </w:p>
        </w:tc>
      </w:tr>
      <w:tr w:rsidR="00000000" w14:paraId="6CC7D11D"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B9CEAC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6.80</w:t>
            </w:r>
          </w:p>
        </w:tc>
        <w:tc>
          <w:tcPr>
            <w:tcW w:w="2034" w:type="dxa"/>
            <w:tcBorders>
              <w:top w:val="single" w:sz="4" w:space="0" w:color="000000"/>
              <w:left w:val="single" w:sz="4" w:space="0" w:color="000000"/>
              <w:bottom w:val="single" w:sz="4" w:space="0" w:color="000000"/>
              <w:right w:val="single" w:sz="4" w:space="0" w:color="000000"/>
            </w:tcBorders>
            <w:vAlign w:val="center"/>
          </w:tcPr>
          <w:p w14:paraId="4DE7A47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售电公司履约保障</w:t>
            </w:r>
            <w:r>
              <w:rPr>
                <w:rFonts w:eastAsia="方正仿宋_GBK" w:cs="方正仿宋_GBK" w:hint="eastAsia"/>
                <w:sz w:val="21"/>
                <w:szCs w:val="21"/>
              </w:rPr>
              <w:lastRenderedPageBreak/>
              <w:t>凭证情况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4A9D50B5"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lastRenderedPageBreak/>
              <w:t>各售电公司履约保障凭证缴</w:t>
            </w:r>
            <w:r>
              <w:rPr>
                <w:rFonts w:eastAsia="方正仿宋_GBK" w:cs="方正仿宋_GBK" w:hint="eastAsia"/>
                <w:sz w:val="21"/>
                <w:szCs w:val="21"/>
              </w:rPr>
              <w:lastRenderedPageBreak/>
              <w:t>纳、执行情况，结合资产总额确定的售电量规模限额</w:t>
            </w:r>
          </w:p>
        </w:tc>
        <w:tc>
          <w:tcPr>
            <w:tcW w:w="1693" w:type="dxa"/>
            <w:tcBorders>
              <w:top w:val="single" w:sz="4" w:space="0" w:color="000000"/>
              <w:left w:val="single" w:sz="4" w:space="0" w:color="000000"/>
              <w:bottom w:val="single" w:sz="4" w:space="0" w:color="000000"/>
              <w:right w:val="single" w:sz="4" w:space="0" w:color="000000"/>
            </w:tcBorders>
            <w:vAlign w:val="center"/>
          </w:tcPr>
          <w:p w14:paraId="102E03A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lastRenderedPageBreak/>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504FC81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1FBC9FDC"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24D6B8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F23D5A5"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6948B1CC"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48AE2BE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6.81</w:t>
            </w:r>
          </w:p>
        </w:tc>
        <w:tc>
          <w:tcPr>
            <w:tcW w:w="2034" w:type="dxa"/>
            <w:tcBorders>
              <w:top w:val="single" w:sz="4" w:space="0" w:color="000000"/>
              <w:left w:val="single" w:sz="4" w:space="0" w:color="000000"/>
              <w:bottom w:val="single" w:sz="4" w:space="0" w:color="000000"/>
              <w:right w:val="single" w:sz="4" w:space="0" w:color="000000"/>
            </w:tcBorders>
            <w:vAlign w:val="center"/>
          </w:tcPr>
          <w:p w14:paraId="5CD681F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交易总体情况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2C4422FE"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年度、月度、月内、现货交易成交均价及电量</w:t>
            </w:r>
          </w:p>
        </w:tc>
        <w:tc>
          <w:tcPr>
            <w:tcW w:w="1693" w:type="dxa"/>
            <w:tcBorders>
              <w:top w:val="single" w:sz="4" w:space="0" w:color="000000"/>
              <w:left w:val="single" w:sz="4" w:space="0" w:color="000000"/>
              <w:bottom w:val="single" w:sz="4" w:space="0" w:color="000000"/>
              <w:right w:val="single" w:sz="4" w:space="0" w:color="000000"/>
            </w:tcBorders>
            <w:vAlign w:val="center"/>
          </w:tcPr>
          <w:p w14:paraId="4CFF2A5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月</w:t>
            </w:r>
          </w:p>
        </w:tc>
        <w:tc>
          <w:tcPr>
            <w:tcW w:w="1100" w:type="dxa"/>
            <w:tcBorders>
              <w:top w:val="single" w:sz="4" w:space="0" w:color="000000"/>
              <w:left w:val="single" w:sz="4" w:space="0" w:color="000000"/>
              <w:bottom w:val="single" w:sz="4" w:space="0" w:color="000000"/>
              <w:right w:val="single" w:sz="4" w:space="0" w:color="000000"/>
            </w:tcBorders>
            <w:vAlign w:val="center"/>
          </w:tcPr>
          <w:p w14:paraId="74080AB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38F264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5BB727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13240E63" w14:textId="77777777" w:rsidR="00000000" w:rsidRDefault="00000000">
            <w:pPr>
              <w:widowControl/>
              <w:adjustRightInd w:val="0"/>
              <w:snapToGrid w:val="0"/>
              <w:spacing w:line="240" w:lineRule="auto"/>
              <w:ind w:left="0" w:firstLine="0"/>
              <w:jc w:val="left"/>
              <w:textAlignment w:val="center"/>
              <w:rPr>
                <w:rFonts w:eastAsia="方正仿宋_GBK" w:cs="方正仿宋_GBK" w:hint="eastAsia"/>
                <w:sz w:val="21"/>
                <w:szCs w:val="21"/>
              </w:rPr>
            </w:pPr>
            <w:r>
              <w:rPr>
                <w:rFonts w:eastAsia="方正仿宋_GBK" w:cs="方正仿宋_GBK" w:hint="eastAsia"/>
                <w:sz w:val="21"/>
                <w:szCs w:val="21"/>
              </w:rPr>
              <w:t>中长期交易分电源类型披露</w:t>
            </w:r>
          </w:p>
        </w:tc>
      </w:tr>
      <w:tr w:rsidR="00000000" w14:paraId="1E34F754" w14:textId="77777777">
        <w:trPr>
          <w:trHeight w:val="808"/>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4D9C40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6.82</w:t>
            </w:r>
          </w:p>
        </w:tc>
        <w:tc>
          <w:tcPr>
            <w:tcW w:w="2034" w:type="dxa"/>
            <w:tcBorders>
              <w:top w:val="single" w:sz="4" w:space="0" w:color="000000"/>
              <w:left w:val="single" w:sz="4" w:space="0" w:color="000000"/>
              <w:bottom w:val="single" w:sz="4" w:space="0" w:color="000000"/>
              <w:right w:val="single" w:sz="4" w:space="0" w:color="000000"/>
            </w:tcBorders>
            <w:vAlign w:val="center"/>
          </w:tcPr>
          <w:p w14:paraId="514280C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发电机组转商情况</w:t>
            </w:r>
          </w:p>
        </w:tc>
        <w:tc>
          <w:tcPr>
            <w:tcW w:w="2897" w:type="dxa"/>
            <w:tcBorders>
              <w:top w:val="single" w:sz="4" w:space="0" w:color="000000"/>
              <w:left w:val="single" w:sz="4" w:space="0" w:color="000000"/>
              <w:bottom w:val="single" w:sz="4" w:space="0" w:color="000000"/>
              <w:right w:val="single" w:sz="4" w:space="0" w:color="000000"/>
            </w:tcBorders>
            <w:vAlign w:val="center"/>
          </w:tcPr>
          <w:p w14:paraId="7F54627B"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发电机组、独立储能完成整套设备启动试运行时间</w:t>
            </w:r>
          </w:p>
        </w:tc>
        <w:tc>
          <w:tcPr>
            <w:tcW w:w="1693" w:type="dxa"/>
            <w:tcBorders>
              <w:top w:val="single" w:sz="4" w:space="0" w:color="000000"/>
              <w:left w:val="single" w:sz="4" w:space="0" w:color="000000"/>
              <w:bottom w:val="single" w:sz="4" w:space="0" w:color="000000"/>
              <w:right w:val="single" w:sz="4" w:space="0" w:color="000000"/>
            </w:tcBorders>
            <w:vAlign w:val="center"/>
          </w:tcPr>
          <w:p w14:paraId="63530E5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045A94B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2207502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D999ED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596F4EF5"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4846A4C3"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710121B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6.83</w:t>
            </w:r>
          </w:p>
        </w:tc>
        <w:tc>
          <w:tcPr>
            <w:tcW w:w="2034" w:type="dxa"/>
            <w:tcBorders>
              <w:top w:val="single" w:sz="4" w:space="0" w:color="000000"/>
              <w:left w:val="single" w:sz="4" w:space="0" w:color="000000"/>
              <w:bottom w:val="single" w:sz="4" w:space="0" w:color="000000"/>
              <w:right w:val="single" w:sz="4" w:space="0" w:color="000000"/>
            </w:tcBorders>
            <w:vAlign w:val="center"/>
          </w:tcPr>
          <w:p w14:paraId="5376446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到期未取得电力业务许可证的市场经营主体名单</w:t>
            </w:r>
          </w:p>
        </w:tc>
        <w:tc>
          <w:tcPr>
            <w:tcW w:w="2897" w:type="dxa"/>
            <w:tcBorders>
              <w:top w:val="single" w:sz="4" w:space="0" w:color="000000"/>
              <w:left w:val="single" w:sz="4" w:space="0" w:color="000000"/>
              <w:bottom w:val="single" w:sz="4" w:space="0" w:color="000000"/>
              <w:right w:val="single" w:sz="4" w:space="0" w:color="000000"/>
            </w:tcBorders>
            <w:vAlign w:val="center"/>
          </w:tcPr>
          <w:p w14:paraId="7B2B6A80"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4BA1A21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及时更新</w:t>
            </w:r>
          </w:p>
        </w:tc>
        <w:tc>
          <w:tcPr>
            <w:tcW w:w="1100" w:type="dxa"/>
            <w:tcBorders>
              <w:top w:val="single" w:sz="4" w:space="0" w:color="000000"/>
              <w:left w:val="single" w:sz="4" w:space="0" w:color="000000"/>
              <w:bottom w:val="single" w:sz="4" w:space="0" w:color="000000"/>
              <w:right w:val="single" w:sz="4" w:space="0" w:color="000000"/>
            </w:tcBorders>
            <w:vAlign w:val="center"/>
          </w:tcPr>
          <w:p w14:paraId="12D4344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71E6858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339D3794"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3169F0C6"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714900ED" w14:textId="77777777">
        <w:trPr>
          <w:trHeight w:val="661"/>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592B959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6.84</w:t>
            </w:r>
          </w:p>
        </w:tc>
        <w:tc>
          <w:tcPr>
            <w:tcW w:w="2034" w:type="dxa"/>
            <w:tcBorders>
              <w:top w:val="single" w:sz="4" w:space="0" w:color="000000"/>
              <w:left w:val="single" w:sz="4" w:space="0" w:color="000000"/>
              <w:bottom w:val="single" w:sz="4" w:space="0" w:color="000000"/>
              <w:right w:val="single" w:sz="4" w:space="0" w:color="000000"/>
            </w:tcBorders>
            <w:vAlign w:val="center"/>
          </w:tcPr>
          <w:p w14:paraId="7816D05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市场干预情况原始日志</w:t>
            </w:r>
          </w:p>
        </w:tc>
        <w:tc>
          <w:tcPr>
            <w:tcW w:w="2897" w:type="dxa"/>
            <w:tcBorders>
              <w:top w:val="single" w:sz="4" w:space="0" w:color="000000"/>
              <w:left w:val="single" w:sz="4" w:space="0" w:color="000000"/>
              <w:bottom w:val="single" w:sz="4" w:space="0" w:color="000000"/>
              <w:right w:val="single" w:sz="4" w:space="0" w:color="000000"/>
            </w:tcBorders>
            <w:vAlign w:val="center"/>
          </w:tcPr>
          <w:p w14:paraId="1E44926C" w14:textId="77777777" w:rsidR="00000000" w:rsidRDefault="00000000">
            <w:pPr>
              <w:widowControl/>
              <w:adjustRightInd w:val="0"/>
              <w:snapToGrid w:val="0"/>
              <w:spacing w:line="240" w:lineRule="auto"/>
              <w:ind w:left="0" w:firstLine="0"/>
              <w:textAlignment w:val="center"/>
              <w:rPr>
                <w:rFonts w:eastAsia="方正仿宋_GBK" w:cs="方正仿宋_GBK" w:hint="eastAsia"/>
                <w:sz w:val="21"/>
                <w:szCs w:val="21"/>
              </w:rPr>
            </w:pPr>
            <w:r>
              <w:rPr>
                <w:rFonts w:eastAsia="方正仿宋_GBK" w:cs="方正仿宋_GBK" w:hint="eastAsia"/>
                <w:sz w:val="21"/>
                <w:szCs w:val="21"/>
              </w:rPr>
              <w:t>干预时间、干预主体、干预操作、干预原因</w:t>
            </w:r>
            <w:r>
              <w:rPr>
                <w:rFonts w:eastAsia="方正仿宋_GBK" w:cs="方正仿宋_GBK" w:hint="eastAsia"/>
                <w:sz w:val="21"/>
                <w:szCs w:val="21"/>
              </w:rPr>
              <w:t xml:space="preserve"> </w:t>
            </w:r>
          </w:p>
        </w:tc>
        <w:tc>
          <w:tcPr>
            <w:tcW w:w="1693" w:type="dxa"/>
            <w:tcBorders>
              <w:top w:val="single" w:sz="4" w:space="0" w:color="000000"/>
              <w:left w:val="single" w:sz="4" w:space="0" w:color="000000"/>
              <w:bottom w:val="single" w:sz="4" w:space="0" w:color="000000"/>
              <w:right w:val="single" w:sz="4" w:space="0" w:color="000000"/>
            </w:tcBorders>
            <w:vAlign w:val="center"/>
          </w:tcPr>
          <w:p w14:paraId="47B1FED8"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发生后及时披露</w:t>
            </w:r>
          </w:p>
        </w:tc>
        <w:tc>
          <w:tcPr>
            <w:tcW w:w="1100" w:type="dxa"/>
            <w:tcBorders>
              <w:top w:val="single" w:sz="4" w:space="0" w:color="000000"/>
              <w:left w:val="single" w:sz="4" w:space="0" w:color="000000"/>
              <w:bottom w:val="single" w:sz="4" w:space="0" w:color="000000"/>
              <w:right w:val="single" w:sz="4" w:space="0" w:color="000000"/>
            </w:tcBorders>
            <w:vAlign w:val="center"/>
          </w:tcPr>
          <w:p w14:paraId="128A747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64A3DF5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DBADC3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电力调度机构电力交易机构</w:t>
            </w:r>
          </w:p>
        </w:tc>
        <w:tc>
          <w:tcPr>
            <w:tcW w:w="1497" w:type="dxa"/>
            <w:tcBorders>
              <w:top w:val="single" w:sz="4" w:space="0" w:color="000000"/>
              <w:left w:val="single" w:sz="4" w:space="0" w:color="000000"/>
              <w:bottom w:val="single" w:sz="4" w:space="0" w:color="000000"/>
              <w:right w:val="single" w:sz="4" w:space="0" w:color="000000"/>
            </w:tcBorders>
            <w:vAlign w:val="center"/>
          </w:tcPr>
          <w:p w14:paraId="049F6096" w14:textId="77777777" w:rsidR="00000000" w:rsidRDefault="00000000">
            <w:pPr>
              <w:widowControl/>
              <w:adjustRightInd w:val="0"/>
              <w:snapToGrid w:val="0"/>
              <w:spacing w:line="240" w:lineRule="auto"/>
              <w:ind w:left="0" w:firstLine="0"/>
              <w:jc w:val="left"/>
              <w:rPr>
                <w:rFonts w:eastAsia="方正仿宋_GBK" w:cs="方正仿宋_GBK" w:hint="eastAsia"/>
                <w:sz w:val="21"/>
                <w:szCs w:val="21"/>
              </w:rPr>
            </w:pPr>
          </w:p>
        </w:tc>
      </w:tr>
      <w:tr w:rsidR="00000000" w14:paraId="4B586C0C" w14:textId="77777777">
        <w:trPr>
          <w:trHeight w:val="747"/>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8B58B4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6.85</w:t>
            </w:r>
          </w:p>
        </w:tc>
        <w:tc>
          <w:tcPr>
            <w:tcW w:w="2034" w:type="dxa"/>
            <w:tcBorders>
              <w:top w:val="single" w:sz="4" w:space="0" w:color="000000"/>
              <w:left w:val="single" w:sz="4" w:space="0" w:color="000000"/>
              <w:bottom w:val="single" w:sz="4" w:space="0" w:color="000000"/>
              <w:right w:val="single" w:sz="4" w:space="0" w:color="000000"/>
            </w:tcBorders>
            <w:vAlign w:val="center"/>
          </w:tcPr>
          <w:p w14:paraId="07ACA39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省间联络线输电容量分配结果</w:t>
            </w:r>
          </w:p>
        </w:tc>
        <w:tc>
          <w:tcPr>
            <w:tcW w:w="2897" w:type="dxa"/>
            <w:tcBorders>
              <w:top w:val="single" w:sz="4" w:space="0" w:color="000000"/>
              <w:left w:val="single" w:sz="4" w:space="0" w:color="000000"/>
              <w:bottom w:val="single" w:sz="4" w:space="0" w:color="000000"/>
              <w:right w:val="single" w:sz="4" w:space="0" w:color="000000"/>
            </w:tcBorders>
            <w:vAlign w:val="center"/>
          </w:tcPr>
          <w:p w14:paraId="050DBE2B"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7B451BF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254E89E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510C4A97"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5F965221"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val="restart"/>
            <w:tcBorders>
              <w:top w:val="single" w:sz="4" w:space="0" w:color="000000"/>
              <w:left w:val="single" w:sz="4" w:space="0" w:color="000000"/>
              <w:bottom w:val="single" w:sz="4" w:space="0" w:color="000000"/>
              <w:right w:val="single" w:sz="4" w:space="0" w:color="000000"/>
            </w:tcBorders>
            <w:vAlign w:val="center"/>
          </w:tcPr>
          <w:p w14:paraId="24D99C9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适用于分区边际电价市场</w:t>
            </w:r>
          </w:p>
        </w:tc>
      </w:tr>
      <w:tr w:rsidR="00000000" w14:paraId="4D074558"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1A35EE7D"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6.86</w:t>
            </w:r>
          </w:p>
        </w:tc>
        <w:tc>
          <w:tcPr>
            <w:tcW w:w="2034" w:type="dxa"/>
            <w:tcBorders>
              <w:top w:val="single" w:sz="4" w:space="0" w:color="000000"/>
              <w:left w:val="single" w:sz="4" w:space="0" w:color="000000"/>
              <w:bottom w:val="single" w:sz="4" w:space="0" w:color="000000"/>
              <w:right w:val="single" w:sz="4" w:space="0" w:color="000000"/>
            </w:tcBorders>
            <w:vAlign w:val="center"/>
          </w:tcPr>
          <w:p w14:paraId="220AFAFE"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省间联络线输电容量预留</w:t>
            </w:r>
          </w:p>
        </w:tc>
        <w:tc>
          <w:tcPr>
            <w:tcW w:w="2897" w:type="dxa"/>
            <w:tcBorders>
              <w:top w:val="single" w:sz="4" w:space="0" w:color="000000"/>
              <w:left w:val="single" w:sz="4" w:space="0" w:color="000000"/>
              <w:bottom w:val="single" w:sz="4" w:space="0" w:color="000000"/>
              <w:right w:val="single" w:sz="4" w:space="0" w:color="000000"/>
            </w:tcBorders>
            <w:vAlign w:val="center"/>
          </w:tcPr>
          <w:p w14:paraId="1A4BA3FD"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62DEDFD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1B3E77D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4688AEE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04A9A89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7BB43FFA"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504F4C30"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2AFC0D9F"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6.87</w:t>
            </w:r>
          </w:p>
        </w:tc>
        <w:tc>
          <w:tcPr>
            <w:tcW w:w="2034" w:type="dxa"/>
            <w:tcBorders>
              <w:top w:val="single" w:sz="4" w:space="0" w:color="000000"/>
              <w:left w:val="single" w:sz="4" w:space="0" w:color="000000"/>
              <w:bottom w:val="single" w:sz="4" w:space="0" w:color="000000"/>
              <w:right w:val="single" w:sz="4" w:space="0" w:color="000000"/>
            </w:tcBorders>
            <w:vAlign w:val="center"/>
          </w:tcPr>
          <w:p w14:paraId="22A35FA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平衡市场交易电量、价格</w:t>
            </w:r>
          </w:p>
        </w:tc>
        <w:tc>
          <w:tcPr>
            <w:tcW w:w="2897" w:type="dxa"/>
            <w:tcBorders>
              <w:top w:val="single" w:sz="4" w:space="0" w:color="000000"/>
              <w:left w:val="single" w:sz="4" w:space="0" w:color="000000"/>
              <w:bottom w:val="single" w:sz="4" w:space="0" w:color="000000"/>
              <w:right w:val="single" w:sz="4" w:space="0" w:color="000000"/>
            </w:tcBorders>
            <w:vAlign w:val="center"/>
          </w:tcPr>
          <w:p w14:paraId="70989FA4"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2A3155F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日</w:t>
            </w:r>
          </w:p>
        </w:tc>
        <w:tc>
          <w:tcPr>
            <w:tcW w:w="1100" w:type="dxa"/>
            <w:tcBorders>
              <w:top w:val="single" w:sz="4" w:space="0" w:color="000000"/>
              <w:left w:val="single" w:sz="4" w:space="0" w:color="000000"/>
              <w:bottom w:val="single" w:sz="4" w:space="0" w:color="000000"/>
              <w:right w:val="single" w:sz="4" w:space="0" w:color="000000"/>
            </w:tcBorders>
            <w:vAlign w:val="center"/>
          </w:tcPr>
          <w:p w14:paraId="41BB69C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4DD4CB1B"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7780BB46"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209D5EEC"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r w:rsidR="00000000" w14:paraId="7A6ED686" w14:textId="77777777">
        <w:trPr>
          <w:trHeight w:val="23"/>
          <w:jc w:val="center"/>
        </w:trPr>
        <w:tc>
          <w:tcPr>
            <w:tcW w:w="720" w:type="dxa"/>
            <w:tcBorders>
              <w:top w:val="single" w:sz="4" w:space="0" w:color="000000"/>
              <w:left w:val="single" w:sz="4" w:space="0" w:color="000000"/>
              <w:bottom w:val="single" w:sz="4" w:space="0" w:color="000000"/>
              <w:right w:val="single" w:sz="4" w:space="0" w:color="000000"/>
            </w:tcBorders>
            <w:vAlign w:val="center"/>
          </w:tcPr>
          <w:p w14:paraId="0D2AC015"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6.88</w:t>
            </w:r>
          </w:p>
        </w:tc>
        <w:tc>
          <w:tcPr>
            <w:tcW w:w="2034" w:type="dxa"/>
            <w:tcBorders>
              <w:top w:val="single" w:sz="4" w:space="0" w:color="000000"/>
              <w:left w:val="single" w:sz="4" w:space="0" w:color="000000"/>
              <w:bottom w:val="single" w:sz="4" w:space="0" w:color="000000"/>
              <w:right w:val="single" w:sz="4" w:space="0" w:color="000000"/>
            </w:tcBorders>
            <w:vAlign w:val="center"/>
          </w:tcPr>
          <w:p w14:paraId="3C1795A9"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再调度费用及明细</w:t>
            </w:r>
          </w:p>
        </w:tc>
        <w:tc>
          <w:tcPr>
            <w:tcW w:w="2897" w:type="dxa"/>
            <w:tcBorders>
              <w:top w:val="single" w:sz="4" w:space="0" w:color="000000"/>
              <w:left w:val="single" w:sz="4" w:space="0" w:color="000000"/>
              <w:bottom w:val="single" w:sz="4" w:space="0" w:color="000000"/>
              <w:right w:val="single" w:sz="4" w:space="0" w:color="000000"/>
            </w:tcBorders>
            <w:vAlign w:val="center"/>
          </w:tcPr>
          <w:p w14:paraId="6FD5386D" w14:textId="77777777" w:rsidR="00000000" w:rsidRDefault="00000000">
            <w:pPr>
              <w:widowControl/>
              <w:adjustRightInd w:val="0"/>
              <w:snapToGrid w:val="0"/>
              <w:spacing w:line="240" w:lineRule="auto"/>
              <w:ind w:left="0" w:firstLine="0"/>
              <w:rPr>
                <w:rFonts w:eastAsia="方正仿宋_GBK" w:cs="方正仿宋_GBK" w:hint="eastAsia"/>
                <w:sz w:val="21"/>
                <w:szCs w:val="21"/>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61E2AB1A"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季</w:t>
            </w:r>
          </w:p>
        </w:tc>
        <w:tc>
          <w:tcPr>
            <w:tcW w:w="1100" w:type="dxa"/>
            <w:tcBorders>
              <w:top w:val="single" w:sz="4" w:space="0" w:color="000000"/>
              <w:left w:val="single" w:sz="4" w:space="0" w:color="000000"/>
              <w:bottom w:val="single" w:sz="4" w:space="0" w:color="000000"/>
              <w:right w:val="single" w:sz="4" w:space="0" w:color="000000"/>
            </w:tcBorders>
            <w:vAlign w:val="center"/>
          </w:tcPr>
          <w:p w14:paraId="4FCAE7E0"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公开</w:t>
            </w:r>
          </w:p>
        </w:tc>
        <w:tc>
          <w:tcPr>
            <w:tcW w:w="1273" w:type="dxa"/>
            <w:tcBorders>
              <w:top w:val="single" w:sz="4" w:space="0" w:color="000000"/>
              <w:left w:val="single" w:sz="4" w:space="0" w:color="000000"/>
              <w:bottom w:val="single" w:sz="4" w:space="0" w:color="000000"/>
              <w:right w:val="single" w:sz="4" w:space="0" w:color="000000"/>
            </w:tcBorders>
            <w:vAlign w:val="center"/>
          </w:tcPr>
          <w:p w14:paraId="362E57A3"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省内</w:t>
            </w:r>
          </w:p>
        </w:tc>
        <w:tc>
          <w:tcPr>
            <w:tcW w:w="1504" w:type="dxa"/>
            <w:tcBorders>
              <w:top w:val="single" w:sz="4" w:space="0" w:color="000000"/>
              <w:left w:val="single" w:sz="4" w:space="0" w:color="000000"/>
              <w:bottom w:val="single" w:sz="4" w:space="0" w:color="000000"/>
              <w:right w:val="single" w:sz="4" w:space="0" w:color="000000"/>
            </w:tcBorders>
            <w:vAlign w:val="center"/>
          </w:tcPr>
          <w:p w14:paraId="2AE4EB32" w14:textId="77777777" w:rsidR="00000000" w:rsidRDefault="00000000">
            <w:pPr>
              <w:widowControl/>
              <w:adjustRightInd w:val="0"/>
              <w:snapToGrid w:val="0"/>
              <w:spacing w:line="240" w:lineRule="auto"/>
              <w:ind w:left="0" w:firstLine="0"/>
              <w:jc w:val="center"/>
              <w:textAlignment w:val="center"/>
              <w:rPr>
                <w:rFonts w:eastAsia="方正仿宋_GBK" w:cs="方正仿宋_GBK" w:hint="eastAsia"/>
                <w:sz w:val="21"/>
                <w:szCs w:val="21"/>
              </w:rPr>
            </w:pPr>
            <w:r>
              <w:rPr>
                <w:rFonts w:eastAsia="方正仿宋_GBK" w:cs="方正仿宋_GBK" w:hint="eastAsia"/>
                <w:sz w:val="21"/>
                <w:szCs w:val="21"/>
              </w:rPr>
              <w:t>电力调度机构</w:t>
            </w:r>
          </w:p>
        </w:tc>
        <w:tc>
          <w:tcPr>
            <w:tcW w:w="1497" w:type="dxa"/>
            <w:vMerge/>
            <w:tcBorders>
              <w:top w:val="single" w:sz="4" w:space="0" w:color="000000"/>
              <w:left w:val="single" w:sz="4" w:space="0" w:color="000000"/>
              <w:bottom w:val="single" w:sz="4" w:space="0" w:color="000000"/>
              <w:right w:val="single" w:sz="4" w:space="0" w:color="000000"/>
            </w:tcBorders>
            <w:vAlign w:val="center"/>
          </w:tcPr>
          <w:p w14:paraId="2B1FB4FB" w14:textId="77777777" w:rsidR="00000000" w:rsidRDefault="00000000">
            <w:pPr>
              <w:widowControl/>
              <w:adjustRightInd w:val="0"/>
              <w:snapToGrid w:val="0"/>
              <w:spacing w:line="240" w:lineRule="auto"/>
              <w:ind w:left="0" w:firstLine="0"/>
              <w:jc w:val="center"/>
              <w:rPr>
                <w:rFonts w:eastAsia="方正仿宋_GBK" w:cs="方正仿宋_GBK" w:hint="eastAsia"/>
                <w:sz w:val="21"/>
                <w:szCs w:val="21"/>
              </w:rPr>
            </w:pPr>
          </w:p>
        </w:tc>
      </w:tr>
    </w:tbl>
    <w:p w14:paraId="0928CE9D" w14:textId="77777777" w:rsidR="001A10DD" w:rsidRDefault="001A10DD">
      <w:pPr>
        <w:widowControl/>
        <w:ind w:left="420" w:firstLine="0"/>
        <w:textAlignment w:val="center"/>
        <w:rPr>
          <w:rFonts w:ascii="方正仿宋_GBK" w:eastAsia="方正仿宋_GBK" w:hAnsi="方正仿宋_GBK" w:cs="方正仿宋_GBK" w:hint="eastAsia"/>
          <w:szCs w:val="32"/>
        </w:rPr>
      </w:pPr>
    </w:p>
    <w:sectPr w:rsidR="001A10DD">
      <w:footerReference w:type="default" r:id="rId13"/>
      <w:footnotePr>
        <w:numFmt w:val="decimalHalfWidth"/>
      </w:footnotePr>
      <w:endnotePr>
        <w:numFmt w:val="chineseCounting"/>
      </w:endnotePr>
      <w:pgSz w:w="16837" w:h="11905" w:orient="landscape"/>
      <w:pgMar w:top="1587" w:right="2097" w:bottom="1474" w:left="1984" w:header="566" w:footer="13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F855C" w14:textId="77777777" w:rsidR="001A10DD" w:rsidRDefault="001A10DD">
      <w:pPr>
        <w:spacing w:line="240" w:lineRule="auto"/>
      </w:pPr>
      <w:r>
        <w:separator/>
      </w:r>
    </w:p>
  </w:endnote>
  <w:endnote w:type="continuationSeparator" w:id="0">
    <w:p w14:paraId="66A540C9" w14:textId="77777777" w:rsidR="001A10DD" w:rsidRDefault="001A1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方正仿宋_GBK">
    <w:altName w:val="宋体"/>
    <w:panose1 w:val="020B0604020202020204"/>
    <w:charset w:val="86"/>
    <w:family w:val="roman"/>
    <w:notTrueType/>
    <w:pitch w:val="default"/>
    <w:sig w:usb0="00002A87" w:usb1="080E0000" w:usb2="00000010" w:usb3="00000000" w:csb0="0004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20B0604020202020204"/>
    <w:charset w:val="86"/>
    <w:family w:val="roman"/>
    <w:notTrueType/>
    <w:pitch w:val="default"/>
    <w:sig w:usb0="00002A87" w:usb1="080E0000" w:usb2="00000010" w:usb3="00000000" w:csb0="000401FF" w:csb1="00000000"/>
  </w:font>
  <w:font w:name="方正楷体_GBK">
    <w:altName w:val="微软雅黑"/>
    <w:panose1 w:val="020B0604020202020204"/>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方正小标宋_GBK">
    <w:altName w:val="宋体"/>
    <w:panose1 w:val="020B0604020202020204"/>
    <w:charset w:val="86"/>
    <w:family w:val="roman"/>
    <w:pitch w:val="default"/>
    <w:sig w:usb0="00002A87" w:usb1="080E0000" w:usb2="00000010" w:usb3="00000000" w:csb0="000401FF" w:csb1="00000000"/>
  </w:font>
  <w:font w:name="方正黑体_GBK">
    <w:altName w:val="宋体"/>
    <w:panose1 w:val="020B0604020202020204"/>
    <w:charset w:val="86"/>
    <w:family w:val="roman"/>
    <w:notTrueType/>
    <w:pitch w:val="default"/>
    <w:sig w:usb0="00002A87" w:usb1="080E0000" w:usb2="00000010" w:usb3="00000000" w:csb0="000401FF" w:csb1="00000000"/>
  </w:font>
  <w:font w:name="方正隶书_GBK">
    <w:altName w:val="微软雅黑"/>
    <w:panose1 w:val="020B0604020202020204"/>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41DD" w14:textId="77777777" w:rsidR="00000000" w:rsidRDefault="00932CD9">
    <w:pPr>
      <w:spacing w:after="40" w:line="240" w:lineRule="auto"/>
      <w:ind w:left="567" w:firstLine="0"/>
      <w:rPr>
        <w:rFonts w:ascii="宋体" w:eastAsia="宋体" w:hAnsi="宋体"/>
        <w:sz w:val="28"/>
      </w:rPr>
    </w:pPr>
    <w:r>
      <w:rPr>
        <w:noProof/>
        <w:sz w:val="28"/>
      </w:rPr>
      <mc:AlternateContent>
        <mc:Choice Requires="wps">
          <w:drawing>
            <wp:anchor distT="0" distB="0" distL="114300" distR="114300" simplePos="0" relativeHeight="251657728" behindDoc="0" locked="0" layoutInCell="1" allowOverlap="1" wp14:anchorId="72D3C3C0" wp14:editId="41098C52">
              <wp:simplePos x="0" y="0"/>
              <wp:positionH relativeFrom="margin">
                <wp:align>center</wp:align>
              </wp:positionH>
              <wp:positionV relativeFrom="paragraph">
                <wp:posOffset>0</wp:posOffset>
              </wp:positionV>
              <wp:extent cx="1828800" cy="1828800"/>
              <wp:effectExtent l="0" t="0" r="0" b="0"/>
              <wp:wrapNone/>
              <wp:docPr id="200290993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0C93D" w14:textId="77777777" w:rsidR="00000000" w:rsidRDefault="00000000">
                          <w:pPr>
                            <w:spacing w:after="40" w:line="240" w:lineRule="auto"/>
                            <w:ind w:left="567" w:firstLine="0"/>
                            <w:rPr>
                              <w:rFonts w:eastAsia="方正仿宋_GBK"/>
                            </w:rPr>
                          </w:pPr>
                          <w:r>
                            <w:rPr>
                              <w:rFonts w:ascii="宋体" w:eastAsia="宋体" w:hAnsi="宋体" w:hint="eastAsia"/>
                              <w:sz w:val="28"/>
                            </w:rPr>
                            <w:t xml:space="preserve">— </w:t>
                          </w:r>
                          <w:r>
                            <w:rPr>
                              <w:rFonts w:eastAsia="方正仿宋_GBK" w:hint="eastAsia"/>
                              <w:sz w:val="28"/>
                            </w:rPr>
                            <w:fldChar w:fldCharType="begin"/>
                          </w:r>
                          <w:r>
                            <w:rPr>
                              <w:rFonts w:eastAsia="方正仿宋_GBK" w:hint="eastAsia"/>
                              <w:sz w:val="28"/>
                            </w:rPr>
                            <w:instrText xml:space="preserve"> PAGE \* Arabic \* MERGEFORMAT </w:instrText>
                          </w:r>
                          <w:r>
                            <w:rPr>
                              <w:rFonts w:eastAsia="方正仿宋_GBK" w:hint="eastAsia"/>
                              <w:sz w:val="28"/>
                            </w:rPr>
                            <w:fldChar w:fldCharType="separate"/>
                          </w:r>
                          <w:r>
                            <w:rPr>
                              <w:rFonts w:eastAsia="方正仿宋_GBK"/>
                            </w:rPr>
                            <w:t>2</w:t>
                          </w:r>
                          <w:r>
                            <w:rPr>
                              <w:rFonts w:eastAsia="方正仿宋_GBK" w:hint="eastAsia"/>
                              <w:sz w:val="28"/>
                            </w:rPr>
                            <w:fldChar w:fldCharType="end"/>
                          </w:r>
                          <w:r>
                            <w:rPr>
                              <w:rFonts w:eastAsia="方正仿宋_GBK" w:hint="eastAsia"/>
                              <w:sz w:val="28"/>
                            </w:rPr>
                            <w:t xml:space="preserve"> </w:t>
                          </w:r>
                          <w:r>
                            <w:rPr>
                              <w:rFonts w:ascii="宋体" w:eastAsia="宋体" w:hAnsi="宋体" w:hint="eastAsia"/>
                              <w:sz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72D3C3C0" id="文本框 1" o:spid="_x0000_s1026" style="position:absolute;left:0;text-align:left;margin-left:0;margin-top:0;width:2in;height:2in;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" filled="f" stroked="f">
              <v:path arrowok="t"/>
              <v:textbox style="mso-fit-shape-to-text:t" inset="0,0,0,0">
                <w:txbxContent>
                  <w:p w14:paraId="7D30C93D" w14:textId="77777777" w:rsidR="00000000" w:rsidRDefault="00000000">
                    <w:pPr>
                      <w:spacing w:after="40" w:line="240" w:lineRule="auto"/>
                      <w:ind w:left="567" w:firstLine="0"/>
                      <w:rPr>
                        <w:rFonts w:eastAsia="方正仿宋_GBK"/>
                      </w:rPr>
                    </w:pPr>
                    <w:r>
                      <w:rPr>
                        <w:rFonts w:ascii="宋体" w:eastAsia="宋体" w:hAnsi="宋体" w:hint="eastAsia"/>
                        <w:sz w:val="28"/>
                      </w:rPr>
                      <w:t xml:space="preserve">— </w:t>
                    </w:r>
                    <w:r>
                      <w:rPr>
                        <w:rFonts w:eastAsia="方正仿宋_GBK" w:hint="eastAsia"/>
                        <w:sz w:val="28"/>
                      </w:rPr>
                      <w:fldChar w:fldCharType="begin"/>
                    </w:r>
                    <w:r>
                      <w:rPr>
                        <w:rFonts w:eastAsia="方正仿宋_GBK" w:hint="eastAsia"/>
                        <w:sz w:val="28"/>
                      </w:rPr>
                      <w:instrText xml:space="preserve"> PAGE \* Arabic \* MERGEFORMAT </w:instrText>
                    </w:r>
                    <w:r>
                      <w:rPr>
                        <w:rFonts w:eastAsia="方正仿宋_GBK" w:hint="eastAsia"/>
                        <w:sz w:val="28"/>
                      </w:rPr>
                      <w:fldChar w:fldCharType="separate"/>
                    </w:r>
                    <w:r>
                      <w:rPr>
                        <w:rFonts w:eastAsia="方正仿宋_GBK"/>
                      </w:rPr>
                      <w:t>2</w:t>
                    </w:r>
                    <w:r>
                      <w:rPr>
                        <w:rFonts w:eastAsia="方正仿宋_GBK" w:hint="eastAsia"/>
                        <w:sz w:val="28"/>
                      </w:rPr>
                      <w:fldChar w:fldCharType="end"/>
                    </w:r>
                    <w:r>
                      <w:rPr>
                        <w:rFonts w:eastAsia="方正仿宋_GBK" w:hint="eastAsia"/>
                        <w:sz w:val="28"/>
                      </w:rPr>
                      <w:t xml:space="preserve"> </w:t>
                    </w:r>
                    <w:r>
                      <w:rPr>
                        <w:rFonts w:ascii="宋体" w:eastAsia="宋体" w:hAnsi="宋体" w:hint="eastAsia"/>
                        <w:sz w:val="28"/>
                      </w:rPr>
                      <w:t>—</w:t>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22E1" w14:textId="77777777" w:rsidR="00000000" w:rsidRDefault="00000000">
    <w:pPr>
      <w:framePr w:h="0" w:wrap="around" w:vAnchor="text" w:hAnchor="margin" w:xAlign="outside" w:yAlign="top"/>
      <w:pBdr>
        <w:between w:val="none" w:sz="50" w:space="0" w:color="auto"/>
      </w:pBdr>
      <w:spacing w:line="240" w:lineRule="auto"/>
      <w:ind w:leftChars="200" w:left="640" w:rightChars="200" w:right="640" w:firstLine="0"/>
      <w:textAlignment w:val="auto"/>
      <w:rPr>
        <w:rFonts w:ascii="宋体" w:eastAsia="宋体" w:hAnsi="宋体"/>
        <w:sz w:val="28"/>
      </w:rPr>
    </w:pPr>
    <w:r>
      <w:rPr>
        <w:rStyle w:val="a3"/>
        <w:rFonts w:ascii="宋体" w:eastAsia="宋体" w:hAnsi="宋体" w:hint="eastAsia"/>
        <w:sz w:val="28"/>
      </w:rPr>
      <w:t xml:space="preserve">— </w:t>
    </w:r>
    <w:r>
      <w:rPr>
        <w:rFonts w:eastAsia="宋体"/>
        <w:sz w:val="28"/>
      </w:rPr>
      <w:fldChar w:fldCharType="begin"/>
    </w:r>
    <w:r>
      <w:rPr>
        <w:rStyle w:val="a3"/>
        <w:rFonts w:eastAsia="宋体"/>
        <w:sz w:val="28"/>
      </w:rPr>
      <w:instrText xml:space="preserve"> PAGE  </w:instrText>
    </w:r>
    <w:r>
      <w:rPr>
        <w:rFonts w:eastAsia="宋体"/>
        <w:sz w:val="28"/>
      </w:rPr>
      <w:fldChar w:fldCharType="separate"/>
    </w:r>
    <w:r>
      <w:rPr>
        <w:rStyle w:val="a3"/>
        <w:rFonts w:eastAsia="宋体"/>
        <w:sz w:val="28"/>
        <w:lang w:val="en-US" w:eastAsia="zh-CN"/>
      </w:rPr>
      <w:t>8</w:t>
    </w:r>
    <w:r>
      <w:rPr>
        <w:rFonts w:eastAsia="宋体"/>
        <w:sz w:val="28"/>
      </w:rPr>
      <w:fldChar w:fldCharType="end"/>
    </w:r>
    <w:r>
      <w:rPr>
        <w:rStyle w:val="a3"/>
        <w:rFonts w:ascii="宋体" w:eastAsia="宋体" w:hAnsi="宋体" w:hint="eastAsia"/>
        <w:sz w:val="28"/>
      </w:rPr>
      <w:t xml:space="preserve"> —</w:t>
    </w:r>
  </w:p>
  <w:p w14:paraId="0893F3D3" w14:textId="77777777" w:rsidR="00000000" w:rsidRDefault="00000000">
    <w:pPr>
      <w:spacing w:after="40" w:line="240" w:lineRule="auto"/>
      <w:ind w:left="0" w:right="360" w:firstLine="360"/>
      <w:jc w:val="right"/>
      <w:rPr>
        <w:rFonts w:ascii="宋体" w:eastAsia="宋体" w:hAnsi="宋体"/>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B91E" w14:textId="77777777" w:rsidR="00932CD9" w:rsidRDefault="00932CD9">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DAB0" w14:textId="77777777" w:rsidR="00000000" w:rsidRDefault="00000000">
    <w:pPr>
      <w:pStyle w:val="a9"/>
      <w:jc w:val="center"/>
      <w:rPr>
        <w:rFonts w:eastAsia="方正仿宋_GBK"/>
        <w:sz w:val="28"/>
        <w:szCs w:val="28"/>
      </w:rPr>
    </w:pPr>
    <w:r>
      <w:rPr>
        <w:rFonts w:ascii="宋体" w:eastAsia="宋体" w:hAnsi="宋体" w:hint="eastAsia"/>
        <w:sz w:val="28"/>
        <w:szCs w:val="28"/>
      </w:rPr>
      <w:t>—</w:t>
    </w:r>
    <w:r>
      <w:rPr>
        <w:rFonts w:eastAsia="方正仿宋_GBK" w:hint="eastAsia"/>
        <w:sz w:val="28"/>
        <w:szCs w:val="28"/>
      </w:rPr>
      <w:t xml:space="preserve"> </w:t>
    </w:r>
    <w:r>
      <w:rPr>
        <w:rFonts w:eastAsia="方正仿宋_GBK"/>
        <w:sz w:val="28"/>
        <w:szCs w:val="28"/>
      </w:rPr>
      <w:fldChar w:fldCharType="begin"/>
    </w:r>
    <w:r>
      <w:rPr>
        <w:rFonts w:eastAsia="方正仿宋_GBK"/>
        <w:sz w:val="28"/>
        <w:szCs w:val="28"/>
      </w:rPr>
      <w:instrText>PAGE   \* MERGEFORMAT</w:instrText>
    </w:r>
    <w:r>
      <w:rPr>
        <w:rFonts w:eastAsia="方正仿宋_GBK"/>
        <w:sz w:val="28"/>
        <w:szCs w:val="28"/>
      </w:rPr>
      <w:fldChar w:fldCharType="separate"/>
    </w:r>
    <w:r>
      <w:rPr>
        <w:rFonts w:eastAsia="方正仿宋_GBK"/>
        <w:sz w:val="28"/>
        <w:szCs w:val="28"/>
        <w:lang w:val="zh-CN" w:eastAsia="zh-CN"/>
      </w:rPr>
      <w:t>24</w:t>
    </w:r>
    <w:r>
      <w:rPr>
        <w:rFonts w:eastAsia="方正仿宋_GBK"/>
        <w:sz w:val="28"/>
        <w:szCs w:val="28"/>
      </w:rPr>
      <w:fldChar w:fldCharType="end"/>
    </w:r>
    <w:r>
      <w:rPr>
        <w:rFonts w:eastAsia="方正仿宋_GBK" w:hint="eastAsia"/>
        <w:sz w:val="28"/>
        <w:szCs w:val="28"/>
      </w:rPr>
      <w:t xml:space="preserve"> </w:t>
    </w:r>
    <w:r>
      <w:rPr>
        <w:rFonts w:ascii="宋体" w:eastAsia="宋体" w:hAnsi="宋体" w:hint="eastAsia"/>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12F27" w14:textId="77777777" w:rsidR="001A10DD" w:rsidRDefault="001A10DD">
      <w:pPr>
        <w:spacing w:line="240" w:lineRule="auto"/>
      </w:pPr>
      <w:r>
        <w:separator/>
      </w:r>
    </w:p>
  </w:footnote>
  <w:footnote w:type="continuationSeparator" w:id="0">
    <w:p w14:paraId="53920E8C" w14:textId="77777777" w:rsidR="001A10DD" w:rsidRDefault="001A10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5E812" w14:textId="77777777" w:rsidR="00000000" w:rsidRDefault="00000000">
    <w:pPr>
      <w:spacing w:line="1" w:lineRule="atLeast"/>
      <w:rPr>
        <w:rFonts w:eastAsia="方正仿宋_GBK"/>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7AF6" w14:textId="77777777" w:rsidR="00000000" w:rsidRDefault="00000000">
    <w:pPr>
      <w:spacing w:line="1" w:lineRule="atLeast"/>
      <w:rPr>
        <w:rFonts w:eastAsia="方正仿宋_GB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80D" w14:textId="77777777" w:rsidR="00932CD9" w:rsidRDefault="00932CD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chineseCounting"/>
      <w:suff w:val="nothing"/>
      <w:lvlText w:val="（%1）"/>
      <w:lvlJc w:val="left"/>
      <w:pPr>
        <w:ind w:left="0" w:firstLine="420"/>
      </w:pPr>
      <w:rPr>
        <w:rFonts w:hint="eastAsia"/>
      </w:rPr>
    </w:lvl>
  </w:abstractNum>
  <w:abstractNum w:abstractNumId="1" w15:restartNumberingAfterBreak="0">
    <w:nsid w:val="00000003"/>
    <w:multiLevelType w:val="singleLevel"/>
    <w:tmpl w:val="00000003"/>
    <w:lvl w:ilvl="0">
      <w:start w:val="1"/>
      <w:numFmt w:val="chineseCounting"/>
      <w:suff w:val="nothing"/>
      <w:lvlText w:val="（%1）"/>
      <w:lvlJc w:val="left"/>
      <w:pPr>
        <w:ind w:left="0" w:firstLine="420"/>
      </w:pPr>
      <w:rPr>
        <w:rFonts w:hint="eastAsia"/>
      </w:rPr>
    </w:lvl>
  </w:abstractNum>
  <w:abstractNum w:abstractNumId="2" w15:restartNumberingAfterBreak="0">
    <w:nsid w:val="00000005"/>
    <w:multiLevelType w:val="singleLevel"/>
    <w:tmpl w:val="00000005"/>
    <w:lvl w:ilvl="0">
      <w:start w:val="1"/>
      <w:numFmt w:val="chineseCounting"/>
      <w:suff w:val="nothing"/>
      <w:lvlText w:val="（%1）"/>
      <w:lvlJc w:val="left"/>
      <w:pPr>
        <w:ind w:left="0" w:firstLine="420"/>
      </w:pPr>
      <w:rPr>
        <w:rFonts w:hint="eastAsia"/>
      </w:rPr>
    </w:lvl>
  </w:abstractNum>
  <w:abstractNum w:abstractNumId="3" w15:restartNumberingAfterBreak="0">
    <w:nsid w:val="00000006"/>
    <w:multiLevelType w:val="singleLevel"/>
    <w:tmpl w:val="00000006"/>
    <w:lvl w:ilvl="0">
      <w:start w:val="1"/>
      <w:numFmt w:val="chineseCounting"/>
      <w:suff w:val="nothing"/>
      <w:lvlText w:val="（%1）"/>
      <w:lvlJc w:val="left"/>
      <w:pPr>
        <w:ind w:left="0" w:firstLine="420"/>
      </w:pPr>
      <w:rPr>
        <w:rFonts w:hint="eastAsia"/>
      </w:rPr>
    </w:lvl>
  </w:abstractNum>
  <w:abstractNum w:abstractNumId="4" w15:restartNumberingAfterBreak="0">
    <w:nsid w:val="00000007"/>
    <w:multiLevelType w:val="multilevel"/>
    <w:tmpl w:val="00000007"/>
    <w:lvl w:ilvl="0">
      <w:start w:val="1"/>
      <w:numFmt w:val="chineseCountingThousand"/>
      <w:lvlText w:val="第%1条"/>
      <w:lvlJc w:val="left"/>
      <w:pPr>
        <w:tabs>
          <w:tab w:val="num" w:pos="1418"/>
        </w:tabs>
        <w:ind w:left="227" w:firstLine="624"/>
      </w:pPr>
      <w:rPr>
        <w:b/>
        <w:lang w:val="en-US"/>
      </w:rPr>
    </w:lvl>
    <w:lvl w:ilvl="1">
      <w:start w:val="1"/>
      <w:numFmt w:val="decimal"/>
      <w:lvlText w:val="%1.%2"/>
      <w:lvlJc w:val="left"/>
      <w:pPr>
        <w:ind w:left="-142" w:hanging="567"/>
      </w:pPr>
      <w:rPr>
        <w:rFonts w:hint="eastAsia"/>
      </w:rPr>
    </w:lvl>
    <w:lvl w:ilvl="2">
      <w:start w:val="1"/>
      <w:numFmt w:val="decimal"/>
      <w:lvlText w:val="%1.%2.%3"/>
      <w:lvlJc w:val="left"/>
      <w:pPr>
        <w:ind w:left="284" w:hanging="567"/>
      </w:pPr>
      <w:rPr>
        <w:rFonts w:hint="eastAsia"/>
      </w:rPr>
    </w:lvl>
    <w:lvl w:ilvl="3">
      <w:start w:val="1"/>
      <w:numFmt w:val="decimal"/>
      <w:lvlText w:val="%1.%2.%3.%4"/>
      <w:lvlJc w:val="left"/>
      <w:pPr>
        <w:ind w:left="850" w:hanging="708"/>
      </w:pPr>
      <w:rPr>
        <w:rFonts w:hint="eastAsia"/>
      </w:rPr>
    </w:lvl>
    <w:lvl w:ilvl="4">
      <w:start w:val="1"/>
      <w:numFmt w:val="decimal"/>
      <w:lvlText w:val="%1.%2.%3.%4.%5"/>
      <w:lvlJc w:val="left"/>
      <w:pPr>
        <w:ind w:left="1417" w:hanging="850"/>
      </w:pPr>
      <w:rPr>
        <w:rFonts w:hint="eastAsia"/>
      </w:rPr>
    </w:lvl>
    <w:lvl w:ilvl="5">
      <w:start w:val="1"/>
      <w:numFmt w:val="decimal"/>
      <w:lvlText w:val="%1.%2.%3.%4.%5.%6"/>
      <w:lvlJc w:val="left"/>
      <w:pPr>
        <w:ind w:left="2126" w:hanging="1134"/>
      </w:pPr>
      <w:rPr>
        <w:rFonts w:hint="eastAsia"/>
      </w:rPr>
    </w:lvl>
    <w:lvl w:ilvl="6">
      <w:start w:val="1"/>
      <w:numFmt w:val="decimal"/>
      <w:lvlText w:val="%1.%2.%3.%4.%5.%6.%7"/>
      <w:lvlJc w:val="left"/>
      <w:pPr>
        <w:ind w:left="2693" w:hanging="1276"/>
      </w:pPr>
      <w:rPr>
        <w:rFonts w:hint="eastAsia"/>
      </w:rPr>
    </w:lvl>
    <w:lvl w:ilvl="7">
      <w:start w:val="1"/>
      <w:numFmt w:val="decimal"/>
      <w:lvlText w:val="%1.%2.%3.%4.%5.%6.%7.%8"/>
      <w:lvlJc w:val="left"/>
      <w:pPr>
        <w:ind w:left="3260" w:hanging="1418"/>
      </w:pPr>
      <w:rPr>
        <w:rFonts w:hint="eastAsia"/>
      </w:rPr>
    </w:lvl>
    <w:lvl w:ilvl="8">
      <w:start w:val="1"/>
      <w:numFmt w:val="decimal"/>
      <w:lvlText w:val="%1.%2.%3.%4.%5.%6.%7.%8.%9"/>
      <w:lvlJc w:val="left"/>
      <w:pPr>
        <w:ind w:left="3968" w:hanging="1700"/>
      </w:pPr>
      <w:rPr>
        <w:rFonts w:hint="eastAsia"/>
      </w:rPr>
    </w:lvl>
  </w:abstractNum>
  <w:abstractNum w:abstractNumId="5" w15:restartNumberingAfterBreak="0">
    <w:nsid w:val="00000009"/>
    <w:multiLevelType w:val="singleLevel"/>
    <w:tmpl w:val="00000009"/>
    <w:lvl w:ilvl="0">
      <w:start w:val="1"/>
      <w:numFmt w:val="chineseCounting"/>
      <w:suff w:val="nothing"/>
      <w:lvlText w:val="（%1）"/>
      <w:lvlJc w:val="left"/>
      <w:pPr>
        <w:ind w:left="0" w:firstLine="420"/>
      </w:pPr>
      <w:rPr>
        <w:rFonts w:hint="eastAsia"/>
      </w:rPr>
    </w:lvl>
  </w:abstractNum>
  <w:abstractNum w:abstractNumId="6" w15:restartNumberingAfterBreak="0">
    <w:nsid w:val="0000000A"/>
    <w:multiLevelType w:val="singleLevel"/>
    <w:tmpl w:val="0000000A"/>
    <w:lvl w:ilvl="0">
      <w:start w:val="1"/>
      <w:numFmt w:val="chineseCounting"/>
      <w:suff w:val="nothing"/>
      <w:lvlText w:val="（%1）"/>
      <w:lvlJc w:val="left"/>
      <w:pPr>
        <w:ind w:left="0" w:firstLine="420"/>
      </w:pPr>
      <w:rPr>
        <w:rFonts w:hint="eastAsia"/>
      </w:rPr>
    </w:lvl>
  </w:abstractNum>
  <w:abstractNum w:abstractNumId="7" w15:restartNumberingAfterBreak="0">
    <w:nsid w:val="0000000B"/>
    <w:multiLevelType w:val="singleLevel"/>
    <w:tmpl w:val="0000000B"/>
    <w:lvl w:ilvl="0">
      <w:start w:val="1"/>
      <w:numFmt w:val="chineseCounting"/>
      <w:suff w:val="nothing"/>
      <w:lvlText w:val="（%1）"/>
      <w:lvlJc w:val="left"/>
      <w:pPr>
        <w:ind w:left="0" w:firstLine="420"/>
      </w:pPr>
      <w:rPr>
        <w:rFonts w:hint="eastAsia"/>
      </w:rPr>
    </w:lvl>
  </w:abstractNum>
  <w:abstractNum w:abstractNumId="8" w15:restartNumberingAfterBreak="0">
    <w:nsid w:val="0000000D"/>
    <w:multiLevelType w:val="singleLevel"/>
    <w:tmpl w:val="0000000D"/>
    <w:lvl w:ilvl="0">
      <w:start w:val="1"/>
      <w:numFmt w:val="chineseCounting"/>
      <w:suff w:val="nothing"/>
      <w:lvlText w:val="（%1）"/>
      <w:lvlJc w:val="left"/>
      <w:pPr>
        <w:ind w:left="0" w:firstLine="420"/>
      </w:pPr>
      <w:rPr>
        <w:rFonts w:hint="eastAsia"/>
      </w:rPr>
    </w:lvl>
  </w:abstractNum>
  <w:abstractNum w:abstractNumId="9" w15:restartNumberingAfterBreak="0">
    <w:nsid w:val="0000000E"/>
    <w:multiLevelType w:val="singleLevel"/>
    <w:tmpl w:val="0000000E"/>
    <w:lvl w:ilvl="0">
      <w:start w:val="1"/>
      <w:numFmt w:val="chineseCounting"/>
      <w:suff w:val="nothing"/>
      <w:lvlText w:val="（%1）"/>
      <w:lvlJc w:val="left"/>
      <w:pPr>
        <w:ind w:left="0" w:firstLine="420"/>
      </w:pPr>
      <w:rPr>
        <w:rFonts w:hint="eastAsia"/>
      </w:rPr>
    </w:lvl>
  </w:abstractNum>
  <w:abstractNum w:abstractNumId="10" w15:restartNumberingAfterBreak="0">
    <w:nsid w:val="0000000F"/>
    <w:multiLevelType w:val="singleLevel"/>
    <w:tmpl w:val="0000000F"/>
    <w:lvl w:ilvl="0">
      <w:start w:val="1"/>
      <w:numFmt w:val="chineseCounting"/>
      <w:suff w:val="nothing"/>
      <w:lvlText w:val="（%1）"/>
      <w:lvlJc w:val="left"/>
      <w:pPr>
        <w:ind w:left="0" w:firstLine="420"/>
      </w:pPr>
      <w:rPr>
        <w:rFonts w:hint="eastAsia"/>
      </w:rPr>
    </w:lvl>
  </w:abstractNum>
  <w:abstractNum w:abstractNumId="11" w15:restartNumberingAfterBreak="0">
    <w:nsid w:val="00000011"/>
    <w:multiLevelType w:val="singleLevel"/>
    <w:tmpl w:val="00000011"/>
    <w:lvl w:ilvl="0">
      <w:start w:val="1"/>
      <w:numFmt w:val="chineseCounting"/>
      <w:suff w:val="nothing"/>
      <w:lvlText w:val="（%1）"/>
      <w:lvlJc w:val="left"/>
      <w:pPr>
        <w:ind w:left="0" w:firstLine="420"/>
      </w:pPr>
      <w:rPr>
        <w:rFonts w:hint="eastAsia"/>
      </w:rPr>
    </w:lvl>
  </w:abstractNum>
  <w:abstractNum w:abstractNumId="12" w15:restartNumberingAfterBreak="0">
    <w:nsid w:val="00000012"/>
    <w:multiLevelType w:val="singleLevel"/>
    <w:tmpl w:val="00000012"/>
    <w:lvl w:ilvl="0">
      <w:start w:val="1"/>
      <w:numFmt w:val="chineseCounting"/>
      <w:suff w:val="nothing"/>
      <w:lvlText w:val="（%1）"/>
      <w:lvlJc w:val="left"/>
      <w:pPr>
        <w:ind w:left="0" w:firstLine="420"/>
      </w:pPr>
      <w:rPr>
        <w:rFonts w:hint="eastAsia"/>
      </w:rPr>
    </w:lvl>
  </w:abstractNum>
  <w:abstractNum w:abstractNumId="13" w15:restartNumberingAfterBreak="0">
    <w:nsid w:val="00000014"/>
    <w:multiLevelType w:val="singleLevel"/>
    <w:tmpl w:val="00000014"/>
    <w:lvl w:ilvl="0">
      <w:start w:val="1"/>
      <w:numFmt w:val="chineseCounting"/>
      <w:suff w:val="nothing"/>
      <w:lvlText w:val="第%1条 "/>
      <w:lvlJc w:val="left"/>
      <w:pPr>
        <w:ind w:left="0" w:firstLine="420"/>
      </w:pPr>
      <w:rPr>
        <w:rFonts w:ascii="方正仿宋_GBK" w:eastAsia="方正仿宋_GBK" w:hAnsi="方正仿宋_GBK" w:cs="方正仿宋_GBK" w:hint="eastAsia"/>
        <w:b/>
        <w:bCs/>
      </w:rPr>
    </w:lvl>
  </w:abstractNum>
  <w:abstractNum w:abstractNumId="14" w15:restartNumberingAfterBreak="0">
    <w:nsid w:val="00000015"/>
    <w:multiLevelType w:val="singleLevel"/>
    <w:tmpl w:val="00000015"/>
    <w:lvl w:ilvl="0">
      <w:start w:val="1"/>
      <w:numFmt w:val="chineseCounting"/>
      <w:suff w:val="nothing"/>
      <w:lvlText w:val="（%1）"/>
      <w:lvlJc w:val="left"/>
      <w:pPr>
        <w:ind w:left="0" w:firstLine="420"/>
      </w:pPr>
      <w:rPr>
        <w:rFonts w:hint="eastAsia"/>
      </w:rPr>
    </w:lvl>
  </w:abstractNum>
  <w:abstractNum w:abstractNumId="15" w15:restartNumberingAfterBreak="0">
    <w:nsid w:val="00000017"/>
    <w:multiLevelType w:val="singleLevel"/>
    <w:tmpl w:val="00000017"/>
    <w:lvl w:ilvl="0">
      <w:start w:val="1"/>
      <w:numFmt w:val="chineseCounting"/>
      <w:suff w:val="nothing"/>
      <w:lvlText w:val="（%1）"/>
      <w:lvlJc w:val="left"/>
      <w:pPr>
        <w:ind w:left="0" w:firstLine="420"/>
      </w:pPr>
      <w:rPr>
        <w:rFonts w:hint="eastAsia"/>
      </w:rPr>
    </w:lvl>
  </w:abstractNum>
  <w:abstractNum w:abstractNumId="16" w15:restartNumberingAfterBreak="0">
    <w:nsid w:val="00000018"/>
    <w:multiLevelType w:val="singleLevel"/>
    <w:tmpl w:val="00000018"/>
    <w:lvl w:ilvl="0">
      <w:start w:val="1"/>
      <w:numFmt w:val="chineseCounting"/>
      <w:suff w:val="nothing"/>
      <w:lvlText w:val="（%1）"/>
      <w:lvlJc w:val="left"/>
      <w:pPr>
        <w:ind w:left="0" w:firstLine="420"/>
      </w:pPr>
      <w:rPr>
        <w:rFonts w:hint="eastAsia"/>
      </w:rPr>
    </w:lvl>
  </w:abstractNum>
  <w:abstractNum w:abstractNumId="17" w15:restartNumberingAfterBreak="0">
    <w:nsid w:val="0000001A"/>
    <w:multiLevelType w:val="singleLevel"/>
    <w:tmpl w:val="0000001A"/>
    <w:lvl w:ilvl="0">
      <w:start w:val="1"/>
      <w:numFmt w:val="chineseCounting"/>
      <w:suff w:val="nothing"/>
      <w:lvlText w:val="（%1）"/>
      <w:lvlJc w:val="left"/>
      <w:pPr>
        <w:ind w:left="0" w:firstLine="420"/>
      </w:pPr>
      <w:rPr>
        <w:rFonts w:hint="eastAsia"/>
      </w:rPr>
    </w:lvl>
  </w:abstractNum>
  <w:abstractNum w:abstractNumId="18" w15:restartNumberingAfterBreak="0">
    <w:nsid w:val="0000001B"/>
    <w:multiLevelType w:val="singleLevel"/>
    <w:tmpl w:val="0000001B"/>
    <w:lvl w:ilvl="0">
      <w:start w:val="1"/>
      <w:numFmt w:val="chineseCounting"/>
      <w:suff w:val="nothing"/>
      <w:lvlText w:val="（%1）"/>
      <w:lvlJc w:val="left"/>
      <w:pPr>
        <w:ind w:left="0" w:firstLine="420"/>
      </w:pPr>
      <w:rPr>
        <w:rFonts w:hint="eastAsia"/>
      </w:rPr>
    </w:lvl>
  </w:abstractNum>
  <w:abstractNum w:abstractNumId="19" w15:restartNumberingAfterBreak="0">
    <w:nsid w:val="0000001C"/>
    <w:multiLevelType w:val="singleLevel"/>
    <w:tmpl w:val="0000001C"/>
    <w:lvl w:ilvl="0">
      <w:start w:val="1"/>
      <w:numFmt w:val="chineseCounting"/>
      <w:suff w:val="nothing"/>
      <w:lvlText w:val="（%1）"/>
      <w:lvlJc w:val="left"/>
      <w:pPr>
        <w:ind w:left="0" w:firstLine="420"/>
      </w:pPr>
      <w:rPr>
        <w:rFonts w:hint="eastAsia"/>
      </w:rPr>
    </w:lvl>
  </w:abstractNum>
  <w:num w:numId="1" w16cid:durableId="48652723">
    <w:abstractNumId w:val="4"/>
  </w:num>
  <w:num w:numId="2" w16cid:durableId="1818451679">
    <w:abstractNumId w:val="13"/>
  </w:num>
  <w:num w:numId="3" w16cid:durableId="1491481729">
    <w:abstractNumId w:val="1"/>
  </w:num>
  <w:num w:numId="4" w16cid:durableId="67075516">
    <w:abstractNumId w:val="2"/>
  </w:num>
  <w:num w:numId="5" w16cid:durableId="1866207754">
    <w:abstractNumId w:val="12"/>
  </w:num>
  <w:num w:numId="6" w16cid:durableId="1320887213">
    <w:abstractNumId w:val="8"/>
  </w:num>
  <w:num w:numId="7" w16cid:durableId="1691373840">
    <w:abstractNumId w:val="10"/>
  </w:num>
  <w:num w:numId="8" w16cid:durableId="598296751">
    <w:abstractNumId w:val="18"/>
  </w:num>
  <w:num w:numId="9" w16cid:durableId="664088895">
    <w:abstractNumId w:val="5"/>
  </w:num>
  <w:num w:numId="10" w16cid:durableId="23291787">
    <w:abstractNumId w:val="16"/>
  </w:num>
  <w:num w:numId="11" w16cid:durableId="518932864">
    <w:abstractNumId w:val="7"/>
  </w:num>
  <w:num w:numId="12" w16cid:durableId="1822649415">
    <w:abstractNumId w:val="6"/>
  </w:num>
  <w:num w:numId="13" w16cid:durableId="603222473">
    <w:abstractNumId w:val="0"/>
  </w:num>
  <w:num w:numId="14" w16cid:durableId="1874033691">
    <w:abstractNumId w:val="14"/>
  </w:num>
  <w:num w:numId="15" w16cid:durableId="1821652173">
    <w:abstractNumId w:val="19"/>
  </w:num>
  <w:num w:numId="16" w16cid:durableId="1830756179">
    <w:abstractNumId w:val="15"/>
  </w:num>
  <w:num w:numId="17" w16cid:durableId="1525167088">
    <w:abstractNumId w:val="11"/>
  </w:num>
  <w:num w:numId="18" w16cid:durableId="1143616946">
    <w:abstractNumId w:val="3"/>
  </w:num>
  <w:num w:numId="19" w16cid:durableId="897937778">
    <w:abstractNumId w:val="17"/>
  </w:num>
  <w:num w:numId="20" w16cid:durableId="1795909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w:hdrShapeDefaults>
  <w:footnotePr>
    <w:numFmt w:val="decimalHalfWidth"/>
    <w:footnote w:id="-1"/>
    <w:footnote w:id="0"/>
  </w:footnotePr>
  <w:endnotePr>
    <w:numFmt w:val="chineseCounting"/>
    <w:endnote w:id="-1"/>
    <w:endnote w:id="0"/>
  </w:endnotePr>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A10DD"/>
    <w:rsid w:val="00932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624A7"/>
  <w15:chartTrackingRefBased/>
  <w15:docId w15:val="{4D656110-A783-6844-9CFC-5B940491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46" w:lineRule="auto"/>
      <w:ind w:left="1" w:firstLine="419"/>
      <w:jc w:val="both"/>
      <w:textAlignment w:val="bottom"/>
    </w:pPr>
    <w:rPr>
      <w:rFonts w:eastAsia="仿宋_GB2312"/>
      <w:sz w:val="32"/>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眉 字符"/>
    <w:link w:val="a5"/>
    <w:rPr>
      <w:rFonts w:ascii="Times New Roman" w:eastAsia="仿宋_GB2312" w:hAnsi="Times New Roman" w:cs="Times New Roman"/>
      <w:sz w:val="18"/>
      <w:szCs w:val="18"/>
    </w:rPr>
  </w:style>
  <w:style w:type="character" w:customStyle="1" w:styleId="a6">
    <w:name w:val="批注文字 字符"/>
    <w:link w:val="a7"/>
    <w:rPr>
      <w:rFonts w:ascii="Times New Roman" w:eastAsia="仿宋_GB2312" w:hAnsi="Times New Roman" w:cs="Times New Roman"/>
      <w:sz w:val="32"/>
    </w:rPr>
  </w:style>
  <w:style w:type="character" w:customStyle="1" w:styleId="a8">
    <w:name w:val="页脚 字符"/>
    <w:link w:val="a9"/>
    <w:rPr>
      <w:rFonts w:ascii="Times New Roman" w:eastAsia="仿宋_GB2312" w:hAnsi="Times New Roman" w:cs="Times New Roman"/>
      <w:sz w:val="18"/>
      <w:szCs w:val="18"/>
    </w:rPr>
  </w:style>
  <w:style w:type="character" w:customStyle="1" w:styleId="aa">
    <w:name w:val="批注框文本 字符"/>
    <w:link w:val="ab"/>
    <w:rPr>
      <w:rFonts w:ascii="Times New Roman" w:eastAsia="仿宋_GB2312" w:hAnsi="Times New Roman" w:cs="Times New Roman"/>
      <w:sz w:val="18"/>
      <w:szCs w:val="18"/>
    </w:rPr>
  </w:style>
  <w:style w:type="character" w:customStyle="1" w:styleId="annotationreference">
    <w:name w:val="annotation reference"/>
    <w:rPr>
      <w:sz w:val="21"/>
      <w:szCs w:val="21"/>
    </w:rPr>
  </w:style>
  <w:style w:type="character" w:customStyle="1" w:styleId="Char">
    <w:name w:val="批注主题 Char"/>
    <w:link w:val="annotationsubject"/>
    <w:rPr>
      <w:rFonts w:ascii="Times New Roman" w:eastAsia="仿宋_GB2312" w:hAnsi="Times New Roman" w:cs="Times New Roman"/>
      <w:b/>
      <w:bCs/>
      <w:sz w:val="32"/>
    </w:rPr>
  </w:style>
  <w:style w:type="paragraph" w:customStyle="1" w:styleId="annotationsubject">
    <w:name w:val="annotation subject"/>
    <w:basedOn w:val="a7"/>
    <w:next w:val="a7"/>
    <w:link w:val="Char"/>
    <w:rPr>
      <w:b/>
      <w:bCs/>
    </w:rPr>
  </w:style>
  <w:style w:type="paragraph" w:customStyle="1" w:styleId="ac">
    <w:name w:val="节"/>
    <w:basedOn w:val="a"/>
    <w:next w:val="ad"/>
    <w:pPr>
      <w:spacing w:beforeLines="50" w:before="156"/>
      <w:jc w:val="center"/>
      <w:outlineLvl w:val="1"/>
    </w:pPr>
    <w:rPr>
      <w:rFonts w:eastAsia="方正楷体_GBK"/>
    </w:rPr>
  </w:style>
  <w:style w:type="paragraph" w:customStyle="1" w:styleId="NewNewNewNewNewNewNewNewNewNewNewNewNewNewNewNewNewNewNew">
    <w:name w:val="正文 New New New New New New New New New New New New New New New New New New New"/>
    <w:pPr>
      <w:widowControl w:val="0"/>
      <w:spacing w:line="346" w:lineRule="auto"/>
      <w:ind w:left="1" w:firstLine="419"/>
      <w:jc w:val="both"/>
      <w:textAlignment w:val="bottom"/>
    </w:pPr>
    <w:rPr>
      <w:rFonts w:eastAsia="仿宋_GB2312"/>
      <w:sz w:val="32"/>
    </w:rPr>
  </w:style>
  <w:style w:type="paragraph" w:customStyle="1" w:styleId="ae">
    <w:name w:val="内容"/>
    <w:basedOn w:val="a"/>
    <w:pPr>
      <w:tabs>
        <w:tab w:val="left" w:pos="0"/>
        <w:tab w:val="left" w:pos="1429"/>
        <w:tab w:val="left" w:pos="2268"/>
      </w:tabs>
      <w:ind w:firstLineChars="200" w:firstLine="200"/>
      <w:jc w:val="left"/>
    </w:pPr>
    <w:rPr>
      <w:szCs w:val="32"/>
      <w:lang w:val="zh-CN"/>
    </w:rPr>
  </w:style>
  <w:style w:type="paragraph" w:customStyle="1" w:styleId="af">
    <w:name w:val="章"/>
    <w:basedOn w:val="a"/>
    <w:next w:val="ad"/>
    <w:pPr>
      <w:spacing w:beforeLines="50" w:before="156" w:afterLines="50" w:after="156" w:line="360" w:lineRule="auto"/>
      <w:jc w:val="center"/>
      <w:outlineLvl w:val="0"/>
    </w:pPr>
    <w:rPr>
      <w:rFonts w:eastAsia="黑体"/>
    </w:rPr>
  </w:style>
  <w:style w:type="paragraph" w:customStyle="1" w:styleId="ad">
    <w:name w:val="条"/>
    <w:basedOn w:val="a"/>
    <w:pPr>
      <w:numPr>
        <w:numId w:val="1"/>
      </w:numPr>
      <w:tabs>
        <w:tab w:val="clear" w:pos="1418"/>
        <w:tab w:val="left" w:pos="1560"/>
        <w:tab w:val="left" w:pos="2268"/>
      </w:tabs>
      <w:jc w:val="left"/>
    </w:pPr>
    <w:rPr>
      <w:kern w:val="2"/>
      <w:szCs w:val="22"/>
    </w:rPr>
  </w:style>
  <w:style w:type="paragraph" w:styleId="a5">
    <w:name w:val="header"/>
    <w:basedOn w:val="a"/>
    <w:link w:val="a4"/>
    <w:pPr>
      <w:pBdr>
        <w:bottom w:val="single" w:sz="6" w:space="1" w:color="auto"/>
      </w:pBdr>
      <w:tabs>
        <w:tab w:val="center" w:pos="4153"/>
        <w:tab w:val="right" w:pos="8306"/>
      </w:tabs>
      <w:snapToGrid w:val="0"/>
      <w:spacing w:line="240" w:lineRule="auto"/>
      <w:jc w:val="center"/>
    </w:pPr>
    <w:rPr>
      <w:sz w:val="18"/>
      <w:szCs w:val="18"/>
    </w:rPr>
  </w:style>
  <w:style w:type="paragraph" w:styleId="a7">
    <w:name w:val="annotation text"/>
    <w:basedOn w:val="a"/>
    <w:link w:val="a6"/>
    <w:pPr>
      <w:jc w:val="left"/>
    </w:pPr>
  </w:style>
  <w:style w:type="paragraph" w:styleId="a9">
    <w:name w:val="footer"/>
    <w:basedOn w:val="a"/>
    <w:link w:val="a8"/>
    <w:pPr>
      <w:tabs>
        <w:tab w:val="center" w:pos="4153"/>
        <w:tab w:val="right" w:pos="8306"/>
      </w:tabs>
      <w:snapToGrid w:val="0"/>
      <w:spacing w:line="240" w:lineRule="auto"/>
      <w:jc w:val="left"/>
    </w:pPr>
    <w:rPr>
      <w:sz w:val="18"/>
      <w:szCs w:val="18"/>
    </w:rPr>
  </w:style>
  <w:style w:type="paragraph" w:styleId="ab">
    <w:name w:val="Balloon Text"/>
    <w:basedOn w:val="a"/>
    <w:link w:val="aa"/>
    <w:pPr>
      <w:spacing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2174</Words>
  <Characters>12398</Characters>
  <Application>Microsoft Office Word</Application>
  <DocSecurity>0</DocSecurity>
  <PresentationFormat/>
  <Lines>103</Lines>
  <Paragraphs>29</Paragraphs>
  <Slides>0</Slides>
  <Notes>0</Notes>
  <HiddenSlides>0</HiddenSlides>
  <MMClips>0</MMClips>
  <ScaleCrop>false</ScaleCrop>
  <Manager/>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DELL</dc:title>
  <dc:subject/>
  <dc:creator>test</dc:creator>
  <cp:keywords/>
  <dc:description/>
  <cp:lastModifiedBy>Xuanzhe Du</cp:lastModifiedBy>
  <cp:revision>2</cp:revision>
  <cp:lastPrinted>2024-01-30T09:35:00Z</cp:lastPrinted>
  <dcterms:created xsi:type="dcterms:W3CDTF">2026-03-23T08:01:00Z</dcterms:created>
  <dcterms:modified xsi:type="dcterms:W3CDTF">2026-03-23T08:01:00Z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y fmtid="{D5CDD505-2E9C-101B-9397-08002B2CF9AE}" pid="3" name="ICV">
    <vt:lpwstr>65AEA144CE7E43FCB08BB80545FC07CC</vt:lpwstr>
  </property>
</Properties>
</file>